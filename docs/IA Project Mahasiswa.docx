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288D05" w14:textId="28696009" w:rsidR="00403FA0" w:rsidRPr="00F20A6A" w:rsidRDefault="00403FA0">
      <w:pPr>
        <w:spacing w:line="200" w:lineRule="exact"/>
        <w:rPr>
          <w:lang w:val="id-ID"/>
        </w:rPr>
      </w:pPr>
      <w:bookmarkStart w:id="0" w:name="_Hlk86934327"/>
    </w:p>
    <w:bookmarkEnd w:id="0"/>
    <w:p w14:paraId="6A82D4ED" w14:textId="3693F43F" w:rsidR="005E5413" w:rsidRPr="00D8702F" w:rsidRDefault="008F4E4A" w:rsidP="00C056E0">
      <w:pPr>
        <w:ind w:right="-490"/>
        <w:contextualSpacing/>
        <w:jc w:val="center"/>
        <w:rPr>
          <w:b/>
          <w:bCs/>
          <w:sz w:val="24"/>
          <w:szCs w:val="24"/>
        </w:rPr>
      </w:pPr>
      <w:r w:rsidRPr="00D8702F">
        <w:rPr>
          <w:b/>
          <w:bCs/>
          <w:sz w:val="24"/>
          <w:szCs w:val="24"/>
          <w:lang w:val="id-ID"/>
        </w:rPr>
        <w:t xml:space="preserve">Implementasi Kerja Sama di Bidang </w:t>
      </w:r>
      <w:r w:rsidR="00090925" w:rsidRPr="00D8702F">
        <w:rPr>
          <w:b/>
          <w:bCs/>
          <w:sz w:val="24"/>
          <w:szCs w:val="24"/>
        </w:rPr>
        <w:t>Pendidikan/</w:t>
      </w:r>
      <w:proofErr w:type="spellStart"/>
      <w:r w:rsidR="00090925" w:rsidRPr="00D8702F">
        <w:rPr>
          <w:b/>
          <w:bCs/>
          <w:sz w:val="24"/>
          <w:szCs w:val="24"/>
        </w:rPr>
        <w:t>Penelitian</w:t>
      </w:r>
      <w:proofErr w:type="spellEnd"/>
      <w:r w:rsidR="00090925" w:rsidRPr="00D8702F">
        <w:rPr>
          <w:b/>
          <w:bCs/>
          <w:sz w:val="24"/>
          <w:szCs w:val="24"/>
        </w:rPr>
        <w:t>/</w:t>
      </w:r>
      <w:proofErr w:type="spellStart"/>
      <w:r w:rsidR="00090925" w:rsidRPr="00D8702F">
        <w:rPr>
          <w:b/>
          <w:bCs/>
          <w:sz w:val="24"/>
          <w:szCs w:val="24"/>
        </w:rPr>
        <w:t>Pengabdian</w:t>
      </w:r>
      <w:proofErr w:type="spellEnd"/>
    </w:p>
    <w:p w14:paraId="0EDB0E32" w14:textId="31EA7EDA" w:rsidR="005E5413" w:rsidRPr="00F20A6A" w:rsidRDefault="005E5413" w:rsidP="00C056E0">
      <w:pPr>
        <w:ind w:right="-490"/>
        <w:contextualSpacing/>
        <w:jc w:val="center"/>
        <w:rPr>
          <w:position w:val="-1"/>
          <w:sz w:val="24"/>
          <w:szCs w:val="24"/>
          <w:lang w:val="id-ID"/>
        </w:rPr>
      </w:pPr>
      <w:r w:rsidRPr="00F20A6A">
        <w:rPr>
          <w:position w:val="-1"/>
          <w:sz w:val="24"/>
          <w:szCs w:val="24"/>
          <w:lang w:val="id-ID"/>
        </w:rPr>
        <w:t xml:space="preserve">Nomor : </w:t>
      </w:r>
      <w:r w:rsidR="00090925">
        <w:rPr>
          <w:color w:val="000000"/>
          <w:sz w:val="24"/>
          <w:szCs w:val="24"/>
          <w:shd w:val="clear" w:color="auto" w:fill="FFFFFF"/>
        </w:rPr>
        <w:t xml:space="preserve">…………………….. </w:t>
      </w:r>
      <w:r w:rsidR="00090925" w:rsidRPr="00156633">
        <w:rPr>
          <w:b/>
          <w:bCs/>
          <w:color w:val="FF0000"/>
          <w:sz w:val="24"/>
          <w:szCs w:val="24"/>
          <w:shd w:val="clear" w:color="auto" w:fill="FFFFFF"/>
        </w:rPr>
        <w:t xml:space="preserve">(Ambil </w:t>
      </w:r>
      <w:proofErr w:type="spellStart"/>
      <w:r w:rsidR="00090925" w:rsidRPr="00156633">
        <w:rPr>
          <w:b/>
          <w:bCs/>
          <w:color w:val="FF0000"/>
          <w:sz w:val="24"/>
          <w:szCs w:val="24"/>
          <w:shd w:val="clear" w:color="auto" w:fill="FFFFFF"/>
        </w:rPr>
        <w:t>dari</w:t>
      </w:r>
      <w:proofErr w:type="spellEnd"/>
      <w:r w:rsidR="00090925" w:rsidRPr="00156633">
        <w:rPr>
          <w:b/>
          <w:bCs/>
          <w:color w:val="FF0000"/>
          <w:sz w:val="24"/>
          <w:szCs w:val="24"/>
          <w:shd w:val="clear" w:color="auto" w:fill="FFFFFF"/>
        </w:rPr>
        <w:t xml:space="preserve"> </w:t>
      </w:r>
      <w:r w:rsidR="0074665B">
        <w:rPr>
          <w:b/>
          <w:bCs/>
          <w:color w:val="FF0000"/>
          <w:sz w:val="24"/>
          <w:szCs w:val="24"/>
          <w:shd w:val="clear" w:color="auto" w:fill="FFFFFF"/>
        </w:rPr>
        <w:t xml:space="preserve">web </w:t>
      </w:r>
      <w:r w:rsidR="00090925" w:rsidRPr="00156633">
        <w:rPr>
          <w:b/>
          <w:bCs/>
          <w:color w:val="FF0000"/>
          <w:sz w:val="24"/>
          <w:szCs w:val="24"/>
          <w:shd w:val="clear" w:color="auto" w:fill="FFFFFF"/>
        </w:rPr>
        <w:t>siskerma.unpam.ac.id)</w:t>
      </w:r>
    </w:p>
    <w:p w14:paraId="49A9622D" w14:textId="77777777" w:rsidR="008F4E4A" w:rsidRPr="00F20A6A" w:rsidRDefault="008F4E4A" w:rsidP="00C056E0">
      <w:pPr>
        <w:ind w:right="-490"/>
        <w:contextualSpacing/>
        <w:jc w:val="center"/>
        <w:rPr>
          <w:position w:val="-1"/>
          <w:sz w:val="24"/>
          <w:szCs w:val="24"/>
          <w:lang w:val="id-ID"/>
        </w:rPr>
      </w:pPr>
    </w:p>
    <w:p w14:paraId="7BD16A47" w14:textId="5E8C8F3D" w:rsidR="00A8433C" w:rsidRPr="00F20A6A" w:rsidRDefault="00A8433C" w:rsidP="00C056E0">
      <w:pPr>
        <w:ind w:right="-490"/>
        <w:contextualSpacing/>
        <w:jc w:val="both"/>
        <w:rPr>
          <w:position w:val="-1"/>
          <w:sz w:val="24"/>
          <w:szCs w:val="24"/>
          <w:lang w:val="id-ID"/>
        </w:rPr>
      </w:pPr>
      <w:r w:rsidRPr="00F20A6A">
        <w:rPr>
          <w:sz w:val="24"/>
          <w:szCs w:val="24"/>
          <w:lang w:val="id-ID"/>
        </w:rPr>
        <w:t xml:space="preserve">  Yang bertandatangan di bawah ini:</w:t>
      </w:r>
    </w:p>
    <w:tbl>
      <w:tblPr>
        <w:tblStyle w:val="TableGrid"/>
        <w:tblW w:w="93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283"/>
        <w:gridCol w:w="5954"/>
      </w:tblGrid>
      <w:tr w:rsidR="00A8433C" w:rsidRPr="00F20A6A" w14:paraId="314E3F3B" w14:textId="77777777" w:rsidTr="00032867">
        <w:tc>
          <w:tcPr>
            <w:tcW w:w="3114" w:type="dxa"/>
          </w:tcPr>
          <w:p w14:paraId="4DCFBB85" w14:textId="77777777" w:rsidR="00A8433C" w:rsidRPr="00F20A6A" w:rsidRDefault="00A8433C" w:rsidP="00C056E0">
            <w:pPr>
              <w:pStyle w:val="BodyText"/>
              <w:tabs>
                <w:tab w:val="left" w:pos="2833"/>
              </w:tabs>
              <w:ind w:left="37"/>
              <w:contextualSpacing/>
              <w:rPr>
                <w:lang w:val="id-ID"/>
              </w:rPr>
            </w:pPr>
            <w:r w:rsidRPr="00F20A6A">
              <w:rPr>
                <w:lang w:val="id-ID"/>
              </w:rPr>
              <w:t>Nama</w:t>
            </w:r>
          </w:p>
        </w:tc>
        <w:tc>
          <w:tcPr>
            <w:tcW w:w="283" w:type="dxa"/>
          </w:tcPr>
          <w:p w14:paraId="3559B057" w14:textId="77777777" w:rsidR="00A8433C" w:rsidRPr="00F20A6A" w:rsidRDefault="00A8433C" w:rsidP="00C056E0">
            <w:pPr>
              <w:pStyle w:val="BodyText"/>
              <w:tabs>
                <w:tab w:val="left" w:pos="2833"/>
              </w:tabs>
              <w:contextualSpacing/>
              <w:rPr>
                <w:lang w:val="id-ID"/>
              </w:rPr>
            </w:pPr>
            <w:r w:rsidRPr="00F20A6A">
              <w:rPr>
                <w:lang w:val="id-ID"/>
              </w:rPr>
              <w:t>:</w:t>
            </w:r>
          </w:p>
        </w:tc>
        <w:tc>
          <w:tcPr>
            <w:tcW w:w="5954" w:type="dxa"/>
          </w:tcPr>
          <w:p w14:paraId="4CCEB6F9" w14:textId="6CE268DF" w:rsidR="00A8433C" w:rsidRPr="00E04645" w:rsidRDefault="002B57FD" w:rsidP="00C056E0">
            <w:pPr>
              <w:pStyle w:val="BodyText"/>
              <w:tabs>
                <w:tab w:val="left" w:pos="2833"/>
              </w:tabs>
              <w:contextualSpacing/>
            </w:pPr>
            <w:proofErr w:type="spellStart"/>
            <w:r>
              <w:t>Achmad</w:t>
            </w:r>
            <w:proofErr w:type="spellEnd"/>
            <w:r>
              <w:t xml:space="preserve"> Udin </w:t>
            </w:r>
            <w:proofErr w:type="spellStart"/>
            <w:r>
              <w:t>Zailani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S.Kom</w:t>
            </w:r>
            <w:proofErr w:type="spellEnd"/>
            <w:proofErr w:type="gramEnd"/>
            <w:r>
              <w:t xml:space="preserve">., </w:t>
            </w:r>
            <w:proofErr w:type="spellStart"/>
            <w:r>
              <w:t>M.Kom</w:t>
            </w:r>
            <w:proofErr w:type="spellEnd"/>
            <w:r>
              <w:t>.</w:t>
            </w:r>
          </w:p>
        </w:tc>
      </w:tr>
      <w:tr w:rsidR="00A8433C" w:rsidRPr="00F20A6A" w14:paraId="0DCE1D19" w14:textId="77777777" w:rsidTr="00032867">
        <w:tc>
          <w:tcPr>
            <w:tcW w:w="3114" w:type="dxa"/>
          </w:tcPr>
          <w:p w14:paraId="21DC8CEF" w14:textId="28880475" w:rsidR="00393538" w:rsidRPr="00393538" w:rsidRDefault="00A8433C" w:rsidP="00C056E0">
            <w:pPr>
              <w:pStyle w:val="BodyText"/>
              <w:tabs>
                <w:tab w:val="left" w:pos="2833"/>
              </w:tabs>
              <w:ind w:left="37"/>
              <w:contextualSpacing/>
            </w:pPr>
            <w:r w:rsidRPr="00F20A6A">
              <w:rPr>
                <w:lang w:val="id-ID"/>
              </w:rPr>
              <w:t xml:space="preserve">Nama </w:t>
            </w:r>
            <w:proofErr w:type="spellStart"/>
            <w:r w:rsidRPr="00F20A6A">
              <w:rPr>
                <w:lang w:val="id-ID"/>
              </w:rPr>
              <w:t>Instans</w:t>
            </w:r>
            <w:r w:rsidR="00393538">
              <w:t>i</w:t>
            </w:r>
            <w:proofErr w:type="spellEnd"/>
          </w:p>
        </w:tc>
        <w:tc>
          <w:tcPr>
            <w:tcW w:w="283" w:type="dxa"/>
          </w:tcPr>
          <w:p w14:paraId="25175FC7" w14:textId="2FD0D244" w:rsidR="00393538" w:rsidRPr="00393538" w:rsidRDefault="00A8433C" w:rsidP="00C056E0">
            <w:pPr>
              <w:contextualSpacing/>
              <w:rPr>
                <w:sz w:val="24"/>
                <w:szCs w:val="24"/>
                <w:lang w:val="id-ID"/>
              </w:rPr>
            </w:pPr>
            <w:r w:rsidRPr="00F20A6A">
              <w:rPr>
                <w:sz w:val="24"/>
                <w:szCs w:val="24"/>
                <w:lang w:val="id-ID"/>
              </w:rPr>
              <w:t>:</w:t>
            </w:r>
          </w:p>
        </w:tc>
        <w:tc>
          <w:tcPr>
            <w:tcW w:w="5954" w:type="dxa"/>
          </w:tcPr>
          <w:p w14:paraId="0CC21C8E" w14:textId="051FCB8F" w:rsidR="00393538" w:rsidRPr="00E04645" w:rsidRDefault="00E84088" w:rsidP="00C056E0">
            <w:pPr>
              <w:pStyle w:val="BodyText"/>
              <w:tabs>
                <w:tab w:val="left" w:pos="2833"/>
              </w:tabs>
              <w:contextualSpacing/>
            </w:pPr>
            <w:r>
              <w:t>Universitas Pamulang</w:t>
            </w:r>
          </w:p>
        </w:tc>
      </w:tr>
      <w:tr w:rsidR="00A8433C" w:rsidRPr="00F20A6A" w14:paraId="4FC9BEAF" w14:textId="77777777" w:rsidTr="00032867">
        <w:tc>
          <w:tcPr>
            <w:tcW w:w="3114" w:type="dxa"/>
          </w:tcPr>
          <w:p w14:paraId="373F13AF" w14:textId="77777777" w:rsidR="00A8433C" w:rsidRPr="00F20A6A" w:rsidRDefault="00A8433C" w:rsidP="00C056E0">
            <w:pPr>
              <w:pStyle w:val="BodyText"/>
              <w:tabs>
                <w:tab w:val="left" w:pos="2833"/>
              </w:tabs>
              <w:ind w:left="37"/>
              <w:contextualSpacing/>
              <w:rPr>
                <w:lang w:val="id-ID"/>
              </w:rPr>
            </w:pPr>
            <w:r w:rsidRPr="00F20A6A">
              <w:rPr>
                <w:lang w:val="id-ID"/>
              </w:rPr>
              <w:t>Jabatan</w:t>
            </w:r>
          </w:p>
        </w:tc>
        <w:tc>
          <w:tcPr>
            <w:tcW w:w="283" w:type="dxa"/>
          </w:tcPr>
          <w:p w14:paraId="09E304FB" w14:textId="77777777" w:rsidR="00A8433C" w:rsidRPr="00F20A6A" w:rsidRDefault="00A8433C" w:rsidP="00C056E0">
            <w:pPr>
              <w:contextualSpacing/>
              <w:rPr>
                <w:sz w:val="24"/>
                <w:szCs w:val="24"/>
                <w:lang w:val="id-ID"/>
              </w:rPr>
            </w:pPr>
            <w:r w:rsidRPr="00F20A6A">
              <w:rPr>
                <w:sz w:val="24"/>
                <w:szCs w:val="24"/>
                <w:lang w:val="id-ID"/>
              </w:rPr>
              <w:t>:</w:t>
            </w:r>
          </w:p>
        </w:tc>
        <w:tc>
          <w:tcPr>
            <w:tcW w:w="5954" w:type="dxa"/>
          </w:tcPr>
          <w:p w14:paraId="6542D3F1" w14:textId="02E13BAC" w:rsidR="00A8433C" w:rsidRPr="00E04645" w:rsidRDefault="00E84088" w:rsidP="00C056E0">
            <w:pPr>
              <w:pStyle w:val="BodyText"/>
              <w:tabs>
                <w:tab w:val="left" w:pos="2833"/>
              </w:tabs>
              <w:contextualSpacing/>
            </w:pPr>
            <w:proofErr w:type="spellStart"/>
            <w:r>
              <w:t>Ketua</w:t>
            </w:r>
            <w:proofErr w:type="spellEnd"/>
            <w:r>
              <w:t xml:space="preserve"> Program Studi Teknik Informatika</w:t>
            </w:r>
          </w:p>
        </w:tc>
      </w:tr>
      <w:tr w:rsidR="00A8433C" w:rsidRPr="00F20A6A" w14:paraId="69F37260" w14:textId="77777777" w:rsidTr="00032867">
        <w:tc>
          <w:tcPr>
            <w:tcW w:w="3114" w:type="dxa"/>
          </w:tcPr>
          <w:p w14:paraId="09A51C44" w14:textId="77777777" w:rsidR="00A8433C" w:rsidRPr="00F20A6A" w:rsidRDefault="00A8433C" w:rsidP="00C056E0">
            <w:pPr>
              <w:pStyle w:val="BodyText"/>
              <w:tabs>
                <w:tab w:val="left" w:pos="2833"/>
              </w:tabs>
              <w:ind w:left="37"/>
              <w:contextualSpacing/>
              <w:rPr>
                <w:lang w:val="id-ID"/>
              </w:rPr>
            </w:pPr>
            <w:r w:rsidRPr="00F20A6A">
              <w:rPr>
                <w:lang w:val="id-ID"/>
              </w:rPr>
              <w:t>Alamat</w:t>
            </w:r>
          </w:p>
        </w:tc>
        <w:tc>
          <w:tcPr>
            <w:tcW w:w="283" w:type="dxa"/>
          </w:tcPr>
          <w:p w14:paraId="1E3A0445" w14:textId="77777777" w:rsidR="00A8433C" w:rsidRPr="00F20A6A" w:rsidRDefault="00A8433C" w:rsidP="00C056E0">
            <w:pPr>
              <w:contextualSpacing/>
              <w:rPr>
                <w:sz w:val="24"/>
                <w:szCs w:val="24"/>
                <w:lang w:val="id-ID"/>
              </w:rPr>
            </w:pPr>
            <w:r w:rsidRPr="00F20A6A">
              <w:rPr>
                <w:sz w:val="24"/>
                <w:szCs w:val="24"/>
                <w:lang w:val="id-ID"/>
              </w:rPr>
              <w:t>:</w:t>
            </w:r>
          </w:p>
        </w:tc>
        <w:tc>
          <w:tcPr>
            <w:tcW w:w="5954" w:type="dxa"/>
          </w:tcPr>
          <w:p w14:paraId="32C27AF2" w14:textId="0ECA5ABE" w:rsidR="00A8433C" w:rsidRPr="00F20A6A" w:rsidRDefault="002B57FD" w:rsidP="00C056E0">
            <w:pPr>
              <w:pStyle w:val="BodyText"/>
              <w:tabs>
                <w:tab w:val="left" w:pos="2833"/>
              </w:tabs>
              <w:contextualSpacing/>
              <w:rPr>
                <w:lang w:val="id-ID"/>
              </w:rPr>
            </w:pPr>
            <w:proofErr w:type="spellStart"/>
            <w:r>
              <w:t>Jl</w:t>
            </w:r>
            <w:proofErr w:type="spellEnd"/>
            <w:r>
              <w:t xml:space="preserve"> Raya </w:t>
            </w:r>
            <w:proofErr w:type="spellStart"/>
            <w:r>
              <w:t>Puspiptek</w:t>
            </w:r>
            <w:proofErr w:type="spellEnd"/>
            <w:r>
              <w:t xml:space="preserve"> No.46 </w:t>
            </w:r>
            <w:proofErr w:type="spellStart"/>
            <w:r>
              <w:t>Buaran</w:t>
            </w:r>
            <w:proofErr w:type="spellEnd"/>
            <w:r>
              <w:t xml:space="preserve">, </w:t>
            </w:r>
            <w:proofErr w:type="spellStart"/>
            <w:r>
              <w:t>Kecamatan</w:t>
            </w:r>
            <w:proofErr w:type="spellEnd"/>
            <w:r>
              <w:t xml:space="preserve"> </w:t>
            </w:r>
            <w:proofErr w:type="spellStart"/>
            <w:r>
              <w:t>Serpong</w:t>
            </w:r>
            <w:proofErr w:type="spellEnd"/>
            <w:r>
              <w:t>, Kota Tangerang Selatan-Indonesia</w:t>
            </w:r>
          </w:p>
        </w:tc>
      </w:tr>
    </w:tbl>
    <w:p w14:paraId="25AE42E0" w14:textId="1C455A5C" w:rsidR="00A8433C" w:rsidRDefault="0068426E" w:rsidP="00C056E0">
      <w:pPr>
        <w:pStyle w:val="BodyText"/>
        <w:ind w:left="142"/>
        <w:contextualSpacing/>
        <w:jc w:val="both"/>
        <w:rPr>
          <w:rFonts w:eastAsia="Calibri"/>
          <w:b/>
        </w:rPr>
      </w:pPr>
      <w:proofErr w:type="spellStart"/>
      <w:r w:rsidRPr="008F585A">
        <w:rPr>
          <w:rFonts w:eastAsia="Calibri"/>
        </w:rPr>
        <w:t>Selanjutnya</w:t>
      </w:r>
      <w:proofErr w:type="spellEnd"/>
      <w:r w:rsidRPr="008F585A">
        <w:rPr>
          <w:rFonts w:eastAsia="Calibri"/>
        </w:rPr>
        <w:t xml:space="preserve"> </w:t>
      </w:r>
      <w:proofErr w:type="spellStart"/>
      <w:r w:rsidRPr="008F585A">
        <w:rPr>
          <w:rFonts w:eastAsia="Calibri"/>
        </w:rPr>
        <w:t>disebut</w:t>
      </w:r>
      <w:proofErr w:type="spellEnd"/>
      <w:r w:rsidRPr="008F585A">
        <w:rPr>
          <w:rFonts w:eastAsia="Calibri"/>
        </w:rPr>
        <w:t xml:space="preserve"> </w:t>
      </w:r>
      <w:r w:rsidRPr="008F585A">
        <w:rPr>
          <w:rFonts w:eastAsia="Calibri"/>
          <w:b/>
        </w:rPr>
        <w:t>PIHAK PERTAMA</w:t>
      </w:r>
      <w:r>
        <w:rPr>
          <w:rFonts w:eastAsia="Calibri"/>
          <w:b/>
        </w:rPr>
        <w:t>,</w:t>
      </w:r>
    </w:p>
    <w:tbl>
      <w:tblPr>
        <w:tblStyle w:val="TableGrid"/>
        <w:tblW w:w="93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283"/>
        <w:gridCol w:w="5954"/>
      </w:tblGrid>
      <w:tr w:rsidR="00393538" w:rsidRPr="00E04645" w14:paraId="244873D0" w14:textId="77777777" w:rsidTr="00393538">
        <w:tc>
          <w:tcPr>
            <w:tcW w:w="3114" w:type="dxa"/>
          </w:tcPr>
          <w:p w14:paraId="597B0EE2" w14:textId="60DE0048" w:rsidR="00393538" w:rsidRPr="00F20A6A" w:rsidRDefault="00393538" w:rsidP="00C056E0">
            <w:pPr>
              <w:pStyle w:val="BodyText"/>
              <w:tabs>
                <w:tab w:val="left" w:pos="2833"/>
              </w:tabs>
              <w:ind w:left="37"/>
              <w:contextualSpacing/>
              <w:rPr>
                <w:lang w:val="id-ID"/>
              </w:rPr>
            </w:pPr>
            <w:r w:rsidRPr="00F20A6A">
              <w:rPr>
                <w:lang w:val="id-ID"/>
              </w:rPr>
              <w:t>Nama</w:t>
            </w:r>
          </w:p>
        </w:tc>
        <w:tc>
          <w:tcPr>
            <w:tcW w:w="283" w:type="dxa"/>
          </w:tcPr>
          <w:p w14:paraId="5CE3D0C8" w14:textId="77777777" w:rsidR="00393538" w:rsidRPr="00F20A6A" w:rsidRDefault="00393538" w:rsidP="00C056E0">
            <w:pPr>
              <w:pStyle w:val="BodyText"/>
              <w:tabs>
                <w:tab w:val="left" w:pos="2833"/>
              </w:tabs>
              <w:contextualSpacing/>
              <w:rPr>
                <w:lang w:val="id-ID"/>
              </w:rPr>
            </w:pPr>
            <w:r w:rsidRPr="00F20A6A">
              <w:rPr>
                <w:lang w:val="id-ID"/>
              </w:rPr>
              <w:t>:</w:t>
            </w:r>
          </w:p>
        </w:tc>
        <w:tc>
          <w:tcPr>
            <w:tcW w:w="5954" w:type="dxa"/>
          </w:tcPr>
          <w:p w14:paraId="2ACD627F" w14:textId="1CB98902" w:rsidR="00393538" w:rsidRPr="00E04645" w:rsidRDefault="00393538" w:rsidP="00C056E0">
            <w:pPr>
              <w:pStyle w:val="BodyText"/>
              <w:tabs>
                <w:tab w:val="left" w:pos="2833"/>
              </w:tabs>
              <w:contextualSpacing/>
            </w:pPr>
            <w:r w:rsidRPr="0068426E">
              <w:rPr>
                <w:color w:val="FF0000"/>
              </w:rPr>
              <w:t>(</w:t>
            </w:r>
            <w:proofErr w:type="spellStart"/>
            <w:proofErr w:type="gramStart"/>
            <w:r w:rsidRPr="0068426E">
              <w:rPr>
                <w:color w:val="FF0000"/>
              </w:rPr>
              <w:t>nama</w:t>
            </w:r>
            <w:proofErr w:type="spellEnd"/>
            <w:proofErr w:type="gramEnd"/>
            <w:r w:rsidRPr="0068426E">
              <w:rPr>
                <w:color w:val="FF0000"/>
              </w:rPr>
              <w:t xml:space="preserve"> </w:t>
            </w:r>
            <w:proofErr w:type="spellStart"/>
            <w:r w:rsidRPr="0068426E">
              <w:rPr>
                <w:color w:val="FF0000"/>
              </w:rPr>
              <w:t>penanggung</w:t>
            </w:r>
            <w:proofErr w:type="spellEnd"/>
            <w:r w:rsidRPr="0068426E">
              <w:rPr>
                <w:color w:val="FF0000"/>
              </w:rPr>
              <w:t xml:space="preserve"> </w:t>
            </w:r>
            <w:proofErr w:type="spellStart"/>
            <w:r w:rsidRPr="0068426E">
              <w:rPr>
                <w:color w:val="FF0000"/>
              </w:rPr>
              <w:t>jawab</w:t>
            </w:r>
            <w:proofErr w:type="spellEnd"/>
            <w:r w:rsidRPr="0068426E">
              <w:rPr>
                <w:color w:val="FF0000"/>
              </w:rPr>
              <w:t xml:space="preserve"> </w:t>
            </w:r>
            <w:proofErr w:type="spellStart"/>
            <w:r w:rsidRPr="0068426E">
              <w:rPr>
                <w:color w:val="FF0000"/>
              </w:rPr>
              <w:t>mitra</w:t>
            </w:r>
            <w:proofErr w:type="spellEnd"/>
            <w:r w:rsidRPr="0068426E">
              <w:rPr>
                <w:color w:val="FF0000"/>
              </w:rPr>
              <w:t>)</w:t>
            </w:r>
          </w:p>
        </w:tc>
      </w:tr>
      <w:tr w:rsidR="00393538" w:rsidRPr="00E04645" w14:paraId="03276895" w14:textId="77777777" w:rsidTr="00393538">
        <w:tc>
          <w:tcPr>
            <w:tcW w:w="3114" w:type="dxa"/>
          </w:tcPr>
          <w:p w14:paraId="7A8342F9" w14:textId="47241C23" w:rsidR="00393538" w:rsidRPr="00F20A6A" w:rsidRDefault="00393538" w:rsidP="00C056E0">
            <w:pPr>
              <w:pStyle w:val="BodyText"/>
              <w:tabs>
                <w:tab w:val="left" w:pos="2833"/>
              </w:tabs>
              <w:ind w:left="37"/>
              <w:contextualSpacing/>
              <w:rPr>
                <w:lang w:val="id-ID"/>
              </w:rPr>
            </w:pPr>
            <w:r w:rsidRPr="00F20A6A">
              <w:rPr>
                <w:lang w:val="id-ID"/>
              </w:rPr>
              <w:t>Nama Instansi</w:t>
            </w:r>
          </w:p>
        </w:tc>
        <w:tc>
          <w:tcPr>
            <w:tcW w:w="283" w:type="dxa"/>
          </w:tcPr>
          <w:p w14:paraId="43D06015" w14:textId="57F3D0B0" w:rsidR="00393538" w:rsidRPr="00393538" w:rsidRDefault="00393538" w:rsidP="00C056E0">
            <w:pPr>
              <w:contextualSpacing/>
              <w:rPr>
                <w:sz w:val="24"/>
                <w:szCs w:val="24"/>
                <w:lang w:val="id-ID"/>
              </w:rPr>
            </w:pPr>
            <w:r w:rsidRPr="00F20A6A">
              <w:rPr>
                <w:sz w:val="24"/>
                <w:szCs w:val="24"/>
                <w:lang w:val="id-ID"/>
              </w:rPr>
              <w:t>:</w:t>
            </w:r>
          </w:p>
        </w:tc>
        <w:tc>
          <w:tcPr>
            <w:tcW w:w="5954" w:type="dxa"/>
          </w:tcPr>
          <w:p w14:paraId="2C02D162" w14:textId="74D224C1" w:rsidR="00393538" w:rsidRPr="006A53B6" w:rsidRDefault="006A53B6" w:rsidP="00C056E0">
            <w:pPr>
              <w:pStyle w:val="BodyText"/>
              <w:tabs>
                <w:tab w:val="left" w:pos="2833"/>
              </w:tabs>
              <w:contextualSpacing/>
              <w:rPr>
                <w:color w:val="FF0000"/>
              </w:rPr>
            </w:pPr>
            <w:r w:rsidRPr="006A53B6">
              <w:rPr>
                <w:color w:val="FF0000"/>
              </w:rPr>
              <w:t>(</w:t>
            </w:r>
            <w:proofErr w:type="spellStart"/>
            <w:proofErr w:type="gramStart"/>
            <w:r w:rsidRPr="006A53B6">
              <w:rPr>
                <w:color w:val="FF0000"/>
              </w:rPr>
              <w:t>diisikan</w:t>
            </w:r>
            <w:proofErr w:type="spellEnd"/>
            <w:proofErr w:type="gramEnd"/>
            <w:r w:rsidRPr="006A53B6">
              <w:rPr>
                <w:color w:val="FF0000"/>
              </w:rPr>
              <w:t xml:space="preserve"> </w:t>
            </w:r>
            <w:proofErr w:type="spellStart"/>
            <w:r w:rsidRPr="006A53B6">
              <w:rPr>
                <w:color w:val="FF0000"/>
              </w:rPr>
              <w:t>nama</w:t>
            </w:r>
            <w:proofErr w:type="spellEnd"/>
            <w:r w:rsidRPr="006A53B6">
              <w:rPr>
                <w:color w:val="FF0000"/>
              </w:rPr>
              <w:t xml:space="preserve"> </w:t>
            </w:r>
            <w:proofErr w:type="spellStart"/>
            <w:r w:rsidRPr="006A53B6">
              <w:rPr>
                <w:color w:val="FF0000"/>
              </w:rPr>
              <w:t>instansinya</w:t>
            </w:r>
            <w:proofErr w:type="spellEnd"/>
            <w:r w:rsidRPr="006A53B6">
              <w:rPr>
                <w:color w:val="FF0000"/>
              </w:rPr>
              <w:t>)</w:t>
            </w:r>
          </w:p>
        </w:tc>
      </w:tr>
      <w:tr w:rsidR="00393538" w:rsidRPr="00E04645" w14:paraId="6C0A4CFB" w14:textId="77777777" w:rsidTr="00393538">
        <w:tc>
          <w:tcPr>
            <w:tcW w:w="3114" w:type="dxa"/>
          </w:tcPr>
          <w:p w14:paraId="4B60C3C7" w14:textId="66E51685" w:rsidR="00393538" w:rsidRPr="00F20A6A" w:rsidRDefault="00393538" w:rsidP="00C056E0">
            <w:pPr>
              <w:pStyle w:val="BodyText"/>
              <w:tabs>
                <w:tab w:val="left" w:pos="2833"/>
              </w:tabs>
              <w:ind w:left="37"/>
              <w:contextualSpacing/>
              <w:rPr>
                <w:lang w:val="id-ID"/>
              </w:rPr>
            </w:pPr>
            <w:r w:rsidRPr="00F20A6A">
              <w:rPr>
                <w:lang w:val="id-ID"/>
              </w:rPr>
              <w:t>Jabatan</w:t>
            </w:r>
          </w:p>
        </w:tc>
        <w:tc>
          <w:tcPr>
            <w:tcW w:w="283" w:type="dxa"/>
          </w:tcPr>
          <w:p w14:paraId="54AE72D3" w14:textId="77777777" w:rsidR="00393538" w:rsidRPr="00F20A6A" w:rsidRDefault="00393538" w:rsidP="00C056E0">
            <w:pPr>
              <w:contextualSpacing/>
              <w:rPr>
                <w:sz w:val="24"/>
                <w:szCs w:val="24"/>
                <w:lang w:val="id-ID"/>
              </w:rPr>
            </w:pPr>
            <w:r w:rsidRPr="00F20A6A">
              <w:rPr>
                <w:sz w:val="24"/>
                <w:szCs w:val="24"/>
                <w:lang w:val="id-ID"/>
              </w:rPr>
              <w:t>:</w:t>
            </w:r>
          </w:p>
        </w:tc>
        <w:tc>
          <w:tcPr>
            <w:tcW w:w="5954" w:type="dxa"/>
          </w:tcPr>
          <w:p w14:paraId="4377F54C" w14:textId="446E9546" w:rsidR="00393538" w:rsidRPr="006A53B6" w:rsidRDefault="006A53B6" w:rsidP="00C056E0">
            <w:pPr>
              <w:pStyle w:val="BodyText"/>
              <w:tabs>
                <w:tab w:val="left" w:pos="2833"/>
              </w:tabs>
              <w:contextualSpacing/>
              <w:rPr>
                <w:color w:val="FF0000"/>
              </w:rPr>
            </w:pPr>
            <w:r w:rsidRPr="006A53B6">
              <w:rPr>
                <w:color w:val="FF0000"/>
              </w:rPr>
              <w:t>(</w:t>
            </w:r>
            <w:proofErr w:type="spellStart"/>
            <w:proofErr w:type="gramStart"/>
            <w:r w:rsidRPr="006A53B6">
              <w:rPr>
                <w:color w:val="FF0000"/>
              </w:rPr>
              <w:t>diisi</w:t>
            </w:r>
            <w:proofErr w:type="spellEnd"/>
            <w:proofErr w:type="gramEnd"/>
            <w:r w:rsidRPr="006A53B6">
              <w:rPr>
                <w:color w:val="FF0000"/>
              </w:rPr>
              <w:t xml:space="preserve"> </w:t>
            </w:r>
            <w:proofErr w:type="spellStart"/>
            <w:r w:rsidRPr="006A53B6">
              <w:rPr>
                <w:color w:val="FF0000"/>
              </w:rPr>
              <w:t>apa</w:t>
            </w:r>
            <w:proofErr w:type="spellEnd"/>
            <w:r w:rsidRPr="006A53B6">
              <w:rPr>
                <w:color w:val="FF0000"/>
              </w:rPr>
              <w:t xml:space="preserve"> </w:t>
            </w:r>
            <w:proofErr w:type="spellStart"/>
            <w:r w:rsidRPr="006A53B6">
              <w:rPr>
                <w:color w:val="FF0000"/>
              </w:rPr>
              <w:t>jabatannya</w:t>
            </w:r>
            <w:proofErr w:type="spellEnd"/>
            <w:r w:rsidRPr="006A53B6">
              <w:rPr>
                <w:color w:val="FF0000"/>
              </w:rPr>
              <w:t>)</w:t>
            </w:r>
          </w:p>
        </w:tc>
      </w:tr>
      <w:tr w:rsidR="00393538" w:rsidRPr="00F20A6A" w14:paraId="4994C52B" w14:textId="77777777" w:rsidTr="00393538">
        <w:tc>
          <w:tcPr>
            <w:tcW w:w="3114" w:type="dxa"/>
          </w:tcPr>
          <w:p w14:paraId="6D354810" w14:textId="7D9DC8D9" w:rsidR="00393538" w:rsidRPr="00F20A6A" w:rsidRDefault="00393538" w:rsidP="00C056E0">
            <w:pPr>
              <w:pStyle w:val="BodyText"/>
              <w:tabs>
                <w:tab w:val="left" w:pos="2833"/>
              </w:tabs>
              <w:ind w:left="37"/>
              <w:contextualSpacing/>
              <w:rPr>
                <w:lang w:val="id-ID"/>
              </w:rPr>
            </w:pPr>
            <w:r w:rsidRPr="00F20A6A">
              <w:rPr>
                <w:lang w:val="id-ID"/>
              </w:rPr>
              <w:t>Alamat</w:t>
            </w:r>
          </w:p>
        </w:tc>
        <w:tc>
          <w:tcPr>
            <w:tcW w:w="283" w:type="dxa"/>
          </w:tcPr>
          <w:p w14:paraId="2223BAF5" w14:textId="77777777" w:rsidR="00393538" w:rsidRPr="00F20A6A" w:rsidRDefault="00393538" w:rsidP="00C056E0">
            <w:pPr>
              <w:contextualSpacing/>
              <w:rPr>
                <w:sz w:val="24"/>
                <w:szCs w:val="24"/>
                <w:lang w:val="id-ID"/>
              </w:rPr>
            </w:pPr>
            <w:r w:rsidRPr="00F20A6A">
              <w:rPr>
                <w:sz w:val="24"/>
                <w:szCs w:val="24"/>
                <w:lang w:val="id-ID"/>
              </w:rPr>
              <w:t>:</w:t>
            </w:r>
          </w:p>
        </w:tc>
        <w:tc>
          <w:tcPr>
            <w:tcW w:w="5954" w:type="dxa"/>
          </w:tcPr>
          <w:p w14:paraId="4FC8132F" w14:textId="503CF474" w:rsidR="00393538" w:rsidRPr="006A53B6" w:rsidRDefault="006A53B6" w:rsidP="00C056E0">
            <w:pPr>
              <w:pStyle w:val="BodyText"/>
              <w:tabs>
                <w:tab w:val="left" w:pos="2833"/>
              </w:tabs>
              <w:contextualSpacing/>
              <w:rPr>
                <w:color w:val="FF0000"/>
              </w:rPr>
            </w:pPr>
            <w:r w:rsidRPr="006A53B6">
              <w:rPr>
                <w:color w:val="FF0000"/>
              </w:rPr>
              <w:t>(</w:t>
            </w:r>
            <w:proofErr w:type="spellStart"/>
            <w:proofErr w:type="gramStart"/>
            <w:r w:rsidRPr="006A53B6">
              <w:rPr>
                <w:color w:val="FF0000"/>
              </w:rPr>
              <w:t>diisi</w:t>
            </w:r>
            <w:proofErr w:type="spellEnd"/>
            <w:proofErr w:type="gramEnd"/>
            <w:r w:rsidRPr="006A53B6">
              <w:rPr>
                <w:color w:val="FF0000"/>
              </w:rPr>
              <w:t xml:space="preserve"> </w:t>
            </w:r>
            <w:proofErr w:type="spellStart"/>
            <w:r w:rsidRPr="006A53B6">
              <w:rPr>
                <w:color w:val="FF0000"/>
              </w:rPr>
              <w:t>alamat</w:t>
            </w:r>
            <w:proofErr w:type="spellEnd"/>
            <w:r w:rsidRPr="006A53B6">
              <w:rPr>
                <w:color w:val="FF0000"/>
              </w:rPr>
              <w:t xml:space="preserve"> </w:t>
            </w:r>
            <w:proofErr w:type="spellStart"/>
            <w:r w:rsidRPr="006A53B6">
              <w:rPr>
                <w:color w:val="FF0000"/>
              </w:rPr>
              <w:t>mitra</w:t>
            </w:r>
            <w:proofErr w:type="spellEnd"/>
            <w:r w:rsidRPr="006A53B6">
              <w:rPr>
                <w:color w:val="FF0000"/>
              </w:rPr>
              <w:t>)</w:t>
            </w:r>
          </w:p>
        </w:tc>
      </w:tr>
    </w:tbl>
    <w:p w14:paraId="67092F70" w14:textId="2BA83D96" w:rsidR="0068426E" w:rsidRDefault="0068426E" w:rsidP="00C056E0">
      <w:pPr>
        <w:pStyle w:val="BodyText"/>
        <w:ind w:left="142"/>
        <w:contextualSpacing/>
        <w:jc w:val="both"/>
        <w:rPr>
          <w:rFonts w:eastAsia="Calibri"/>
          <w:b/>
        </w:rPr>
      </w:pPr>
      <w:proofErr w:type="spellStart"/>
      <w:r w:rsidRPr="008F585A">
        <w:rPr>
          <w:rFonts w:eastAsia="Calibri"/>
        </w:rPr>
        <w:t>Selanjutnya</w:t>
      </w:r>
      <w:proofErr w:type="spellEnd"/>
      <w:r w:rsidRPr="008F585A">
        <w:rPr>
          <w:rFonts w:eastAsia="Calibri"/>
        </w:rPr>
        <w:t xml:space="preserve"> </w:t>
      </w:r>
      <w:proofErr w:type="spellStart"/>
      <w:r w:rsidRPr="008F585A">
        <w:rPr>
          <w:rFonts w:eastAsia="Calibri"/>
        </w:rPr>
        <w:t>disebut</w:t>
      </w:r>
      <w:proofErr w:type="spellEnd"/>
      <w:r w:rsidRPr="008F585A">
        <w:rPr>
          <w:rFonts w:eastAsia="Calibri"/>
        </w:rPr>
        <w:t xml:space="preserve"> </w:t>
      </w:r>
      <w:r w:rsidRPr="008F585A">
        <w:rPr>
          <w:rFonts w:eastAsia="Calibri"/>
          <w:b/>
        </w:rPr>
        <w:t xml:space="preserve">PIHAK </w:t>
      </w:r>
      <w:r>
        <w:rPr>
          <w:rFonts w:eastAsia="Calibri"/>
          <w:b/>
        </w:rPr>
        <w:t>KEDUA.</w:t>
      </w:r>
    </w:p>
    <w:p w14:paraId="65F9E280" w14:textId="77777777" w:rsidR="0068426E" w:rsidRPr="00F20A6A" w:rsidRDefault="0068426E" w:rsidP="00C056E0">
      <w:pPr>
        <w:pStyle w:val="BodyText"/>
        <w:contextualSpacing/>
        <w:jc w:val="both"/>
        <w:rPr>
          <w:lang w:val="id-ID"/>
        </w:rPr>
      </w:pPr>
    </w:p>
    <w:p w14:paraId="638BF3C3" w14:textId="3A2ECF13" w:rsidR="00A8433C" w:rsidRPr="00F20A6A" w:rsidRDefault="00A8433C" w:rsidP="00C056E0">
      <w:pPr>
        <w:pStyle w:val="BodyText"/>
        <w:ind w:left="142"/>
        <w:contextualSpacing/>
        <w:jc w:val="both"/>
        <w:rPr>
          <w:lang w:val="id-ID"/>
        </w:rPr>
      </w:pPr>
      <w:r w:rsidRPr="00F20A6A">
        <w:rPr>
          <w:lang w:val="id-ID"/>
        </w:rPr>
        <w:t xml:space="preserve">Dengan ini menerangkan </w:t>
      </w:r>
      <w:proofErr w:type="spellStart"/>
      <w:r w:rsidR="004E5B38">
        <w:t>bahwa</w:t>
      </w:r>
      <w:proofErr w:type="spellEnd"/>
      <w:r w:rsidR="004E5B38">
        <w:t xml:space="preserve"> dosen </w:t>
      </w:r>
      <w:r w:rsidR="004E5B38" w:rsidRPr="004E5B38">
        <w:t xml:space="preserve">dan </w:t>
      </w:r>
      <w:proofErr w:type="spellStart"/>
      <w:r w:rsidR="004E5B38" w:rsidRPr="004E5B38">
        <w:t>m</w:t>
      </w:r>
      <w:r w:rsidR="006E2B19" w:rsidRPr="004E5B38">
        <w:t>ahasisw</w:t>
      </w:r>
      <w:proofErr w:type="spellEnd"/>
      <w:r w:rsidR="006E2B19" w:rsidRPr="004E5B38">
        <w:rPr>
          <w:lang w:val="id-ID"/>
        </w:rPr>
        <w:t>a</w:t>
      </w:r>
      <w:r w:rsidRPr="004E5B38">
        <w:rPr>
          <w:lang w:val="id-ID"/>
        </w:rPr>
        <w:t xml:space="preserve"> </w:t>
      </w:r>
      <w:r w:rsidRPr="00F20A6A">
        <w:rPr>
          <w:lang w:val="id-ID"/>
        </w:rPr>
        <w:t>Program Studi</w:t>
      </w:r>
      <w:r w:rsidR="002B57FD" w:rsidRPr="004E5B38">
        <w:rPr>
          <w:lang w:val="id-ID"/>
        </w:rPr>
        <w:t xml:space="preserve"> Teknik Informatika</w:t>
      </w:r>
      <w:r w:rsidRPr="00F20A6A">
        <w:rPr>
          <w:lang w:val="id-ID"/>
        </w:rPr>
        <w:t xml:space="preserve"> S-1 </w:t>
      </w:r>
      <w:r w:rsidR="006E2B19" w:rsidRPr="004E5B38">
        <w:rPr>
          <w:lang w:val="id-ID"/>
        </w:rPr>
        <w:t>Universitas Pamulang</w:t>
      </w:r>
      <w:r w:rsidRPr="00F20A6A">
        <w:rPr>
          <w:lang w:val="id-ID"/>
        </w:rPr>
        <w:t xml:space="preserve"> berikut ini</w:t>
      </w:r>
      <w:r w:rsidR="002B57FD" w:rsidRPr="004E5B38">
        <w:rPr>
          <w:lang w:val="id-ID"/>
        </w:rPr>
        <w:t xml:space="preserve"> </w:t>
      </w:r>
      <w:r w:rsidRPr="00F20A6A">
        <w:rPr>
          <w:lang w:val="id-ID"/>
        </w:rPr>
        <w:t>:</w:t>
      </w:r>
    </w:p>
    <w:tbl>
      <w:tblPr>
        <w:tblStyle w:val="TableGrid"/>
        <w:tblW w:w="8647" w:type="dxa"/>
        <w:tblInd w:w="137" w:type="dxa"/>
        <w:tblLook w:val="04A0" w:firstRow="1" w:lastRow="0" w:firstColumn="1" w:lastColumn="0" w:noHBand="0" w:noVBand="1"/>
      </w:tblPr>
      <w:tblGrid>
        <w:gridCol w:w="698"/>
        <w:gridCol w:w="4405"/>
        <w:gridCol w:w="1843"/>
        <w:gridCol w:w="1701"/>
      </w:tblGrid>
      <w:tr w:rsidR="00A8433C" w:rsidRPr="00F20A6A" w14:paraId="44AF6AFE" w14:textId="77777777" w:rsidTr="004E5B38">
        <w:tc>
          <w:tcPr>
            <w:tcW w:w="698" w:type="dxa"/>
            <w:shd w:val="clear" w:color="auto" w:fill="C6D9F1" w:themeFill="text2" w:themeFillTint="33"/>
          </w:tcPr>
          <w:p w14:paraId="2AF055F5" w14:textId="77777777" w:rsidR="00A8433C" w:rsidRPr="00F20A6A" w:rsidRDefault="00A8433C" w:rsidP="00C056E0">
            <w:pPr>
              <w:pStyle w:val="BodyText"/>
              <w:contextualSpacing/>
              <w:jc w:val="center"/>
              <w:rPr>
                <w:lang w:val="id-ID"/>
              </w:rPr>
            </w:pPr>
            <w:r w:rsidRPr="00F20A6A">
              <w:rPr>
                <w:lang w:val="id-ID"/>
              </w:rPr>
              <w:t>No.</w:t>
            </w:r>
          </w:p>
        </w:tc>
        <w:tc>
          <w:tcPr>
            <w:tcW w:w="4405" w:type="dxa"/>
            <w:shd w:val="clear" w:color="auto" w:fill="C6D9F1" w:themeFill="text2" w:themeFillTint="33"/>
          </w:tcPr>
          <w:p w14:paraId="611E50A6" w14:textId="28B54D98" w:rsidR="00A8433C" w:rsidRPr="00E84088" w:rsidRDefault="00A8433C" w:rsidP="00C056E0">
            <w:pPr>
              <w:pStyle w:val="BodyText"/>
              <w:contextualSpacing/>
              <w:jc w:val="center"/>
            </w:pPr>
            <w:r w:rsidRPr="00F20A6A">
              <w:rPr>
                <w:lang w:val="id-ID"/>
              </w:rPr>
              <w:t xml:space="preserve">Nama </w:t>
            </w:r>
            <w:r w:rsidR="006E2B19">
              <w:t>Dosen/Mahasiswa</w:t>
            </w:r>
          </w:p>
        </w:tc>
        <w:tc>
          <w:tcPr>
            <w:tcW w:w="1843" w:type="dxa"/>
            <w:shd w:val="clear" w:color="auto" w:fill="C6D9F1" w:themeFill="text2" w:themeFillTint="33"/>
          </w:tcPr>
          <w:p w14:paraId="6308D66E" w14:textId="593571CF" w:rsidR="00A8433C" w:rsidRPr="006E2B19" w:rsidRDefault="006E2B19" w:rsidP="00C056E0">
            <w:pPr>
              <w:pStyle w:val="BodyText"/>
              <w:contextualSpacing/>
              <w:jc w:val="center"/>
            </w:pPr>
            <w:r>
              <w:t>NIDN/NIM</w:t>
            </w:r>
          </w:p>
        </w:tc>
        <w:tc>
          <w:tcPr>
            <w:tcW w:w="1701" w:type="dxa"/>
            <w:shd w:val="clear" w:color="auto" w:fill="C6D9F1" w:themeFill="text2" w:themeFillTint="33"/>
          </w:tcPr>
          <w:p w14:paraId="651729E7" w14:textId="77777777" w:rsidR="00A8433C" w:rsidRPr="00F20A6A" w:rsidRDefault="00A8433C" w:rsidP="00C056E0">
            <w:pPr>
              <w:pStyle w:val="BodyText"/>
              <w:contextualSpacing/>
              <w:jc w:val="center"/>
              <w:rPr>
                <w:lang w:val="id-ID"/>
              </w:rPr>
            </w:pPr>
            <w:r w:rsidRPr="00F20A6A">
              <w:rPr>
                <w:lang w:val="id-ID"/>
              </w:rPr>
              <w:t>Keterangan</w:t>
            </w:r>
          </w:p>
        </w:tc>
      </w:tr>
      <w:tr w:rsidR="00A8433C" w:rsidRPr="00F20A6A" w14:paraId="4594F4D4" w14:textId="77777777" w:rsidTr="004E5B38">
        <w:tc>
          <w:tcPr>
            <w:tcW w:w="698" w:type="dxa"/>
          </w:tcPr>
          <w:p w14:paraId="18A87794" w14:textId="77777777" w:rsidR="00A8433C" w:rsidRPr="00F20A6A" w:rsidRDefault="00A8433C" w:rsidP="00C056E0">
            <w:pPr>
              <w:pStyle w:val="BodyText"/>
              <w:contextualSpacing/>
              <w:jc w:val="center"/>
              <w:rPr>
                <w:lang w:val="id-ID"/>
              </w:rPr>
            </w:pPr>
            <w:r w:rsidRPr="00F20A6A">
              <w:rPr>
                <w:lang w:val="id-ID"/>
              </w:rPr>
              <w:t>1</w:t>
            </w:r>
          </w:p>
        </w:tc>
        <w:tc>
          <w:tcPr>
            <w:tcW w:w="4405" w:type="dxa"/>
          </w:tcPr>
          <w:p w14:paraId="1200326C" w14:textId="4B4E5C42" w:rsidR="00A8433C" w:rsidRPr="000E569A" w:rsidRDefault="00A8433C" w:rsidP="00C056E0">
            <w:pPr>
              <w:pStyle w:val="BodyText"/>
              <w:contextualSpacing/>
              <w:jc w:val="center"/>
            </w:pPr>
          </w:p>
        </w:tc>
        <w:tc>
          <w:tcPr>
            <w:tcW w:w="1843" w:type="dxa"/>
          </w:tcPr>
          <w:p w14:paraId="2C9B21EB" w14:textId="78EB87C9" w:rsidR="00A8433C" w:rsidRPr="000E569A" w:rsidRDefault="00A8433C" w:rsidP="00C056E0">
            <w:pPr>
              <w:pStyle w:val="BodyText"/>
              <w:contextualSpacing/>
              <w:jc w:val="center"/>
            </w:pPr>
          </w:p>
        </w:tc>
        <w:tc>
          <w:tcPr>
            <w:tcW w:w="1701" w:type="dxa"/>
          </w:tcPr>
          <w:p w14:paraId="5670EF30" w14:textId="300F9EF0" w:rsidR="00A8433C" w:rsidRPr="004E5B38" w:rsidRDefault="004E5B38" w:rsidP="00C056E0">
            <w:pPr>
              <w:pStyle w:val="BodyText"/>
              <w:contextualSpacing/>
              <w:jc w:val="center"/>
            </w:pPr>
            <w:proofErr w:type="spellStart"/>
            <w:r>
              <w:t>Pembimbing</w:t>
            </w:r>
            <w:proofErr w:type="spellEnd"/>
            <w:r>
              <w:t xml:space="preserve"> </w:t>
            </w:r>
          </w:p>
        </w:tc>
      </w:tr>
      <w:tr w:rsidR="00A8433C" w:rsidRPr="00F20A6A" w14:paraId="33755F5B" w14:textId="77777777" w:rsidTr="004E5B38">
        <w:tc>
          <w:tcPr>
            <w:tcW w:w="698" w:type="dxa"/>
          </w:tcPr>
          <w:p w14:paraId="7E815489" w14:textId="77777777" w:rsidR="00A8433C" w:rsidRPr="00F20A6A" w:rsidRDefault="00A8433C" w:rsidP="00C056E0">
            <w:pPr>
              <w:pStyle w:val="BodyText"/>
              <w:contextualSpacing/>
              <w:jc w:val="center"/>
              <w:rPr>
                <w:lang w:val="id-ID"/>
              </w:rPr>
            </w:pPr>
            <w:r w:rsidRPr="00F20A6A">
              <w:rPr>
                <w:lang w:val="id-ID"/>
              </w:rPr>
              <w:t>2</w:t>
            </w:r>
          </w:p>
        </w:tc>
        <w:tc>
          <w:tcPr>
            <w:tcW w:w="4405" w:type="dxa"/>
          </w:tcPr>
          <w:p w14:paraId="4294FEB6" w14:textId="4D075D0C" w:rsidR="00A8433C" w:rsidRPr="000E569A" w:rsidRDefault="00A8433C" w:rsidP="00C056E0">
            <w:pPr>
              <w:pStyle w:val="BodyText"/>
              <w:contextualSpacing/>
              <w:jc w:val="center"/>
            </w:pPr>
          </w:p>
        </w:tc>
        <w:tc>
          <w:tcPr>
            <w:tcW w:w="1843" w:type="dxa"/>
          </w:tcPr>
          <w:p w14:paraId="68FC582B" w14:textId="35F9D905" w:rsidR="00A8433C" w:rsidRPr="000E569A" w:rsidRDefault="00A8433C" w:rsidP="00C056E0">
            <w:pPr>
              <w:pStyle w:val="BodyText"/>
              <w:contextualSpacing/>
              <w:jc w:val="center"/>
            </w:pPr>
          </w:p>
        </w:tc>
        <w:tc>
          <w:tcPr>
            <w:tcW w:w="1701" w:type="dxa"/>
          </w:tcPr>
          <w:p w14:paraId="33CF5179" w14:textId="5974FAD1" w:rsidR="00A8433C" w:rsidRPr="004E5B38" w:rsidRDefault="004E5B38" w:rsidP="00C056E0">
            <w:pPr>
              <w:pStyle w:val="BodyText"/>
              <w:contextualSpacing/>
              <w:jc w:val="center"/>
            </w:pPr>
            <w:r>
              <w:t>Mahasiswa</w:t>
            </w:r>
          </w:p>
        </w:tc>
      </w:tr>
      <w:tr w:rsidR="00CD171F" w:rsidRPr="00F20A6A" w14:paraId="18A3DC85" w14:textId="77777777" w:rsidTr="004E5B38">
        <w:tc>
          <w:tcPr>
            <w:tcW w:w="698" w:type="dxa"/>
          </w:tcPr>
          <w:p w14:paraId="199B5301" w14:textId="614FA3D2" w:rsidR="00CD171F" w:rsidRPr="00CD171F" w:rsidRDefault="00CD171F" w:rsidP="00C056E0">
            <w:pPr>
              <w:pStyle w:val="BodyText"/>
              <w:contextualSpacing/>
              <w:jc w:val="center"/>
            </w:pPr>
            <w:r>
              <w:t>3</w:t>
            </w:r>
          </w:p>
        </w:tc>
        <w:tc>
          <w:tcPr>
            <w:tcW w:w="4405" w:type="dxa"/>
          </w:tcPr>
          <w:p w14:paraId="76CBFCB7" w14:textId="3330053B" w:rsidR="00CD171F" w:rsidRPr="000E569A" w:rsidRDefault="00CD171F" w:rsidP="00C056E0">
            <w:pPr>
              <w:pStyle w:val="BodyText"/>
              <w:contextualSpacing/>
              <w:jc w:val="center"/>
            </w:pPr>
          </w:p>
        </w:tc>
        <w:tc>
          <w:tcPr>
            <w:tcW w:w="1843" w:type="dxa"/>
          </w:tcPr>
          <w:p w14:paraId="0AAAF0E5" w14:textId="6A114279" w:rsidR="00CD171F" w:rsidRPr="000E569A" w:rsidRDefault="00CD171F" w:rsidP="00C056E0">
            <w:pPr>
              <w:pStyle w:val="BodyText"/>
              <w:contextualSpacing/>
              <w:jc w:val="center"/>
            </w:pPr>
          </w:p>
        </w:tc>
        <w:tc>
          <w:tcPr>
            <w:tcW w:w="1701" w:type="dxa"/>
          </w:tcPr>
          <w:p w14:paraId="5AE830C5" w14:textId="0B4739C7" w:rsidR="00CD171F" w:rsidRPr="004E5B38" w:rsidRDefault="004E5B38" w:rsidP="00C056E0">
            <w:pPr>
              <w:pStyle w:val="BodyText"/>
              <w:contextualSpacing/>
              <w:jc w:val="center"/>
            </w:pPr>
            <w:r>
              <w:t>Mahasiswa</w:t>
            </w:r>
          </w:p>
        </w:tc>
      </w:tr>
      <w:tr w:rsidR="004E5B38" w:rsidRPr="00F20A6A" w14:paraId="57C191BE" w14:textId="77777777" w:rsidTr="004E5B38">
        <w:tc>
          <w:tcPr>
            <w:tcW w:w="698" w:type="dxa"/>
          </w:tcPr>
          <w:p w14:paraId="0B9C0EA7" w14:textId="3800FB38" w:rsidR="004E5B38" w:rsidRDefault="004E5B38" w:rsidP="00C056E0">
            <w:pPr>
              <w:pStyle w:val="BodyText"/>
              <w:contextualSpacing/>
              <w:jc w:val="center"/>
            </w:pPr>
            <w:r>
              <w:t>4</w:t>
            </w:r>
          </w:p>
        </w:tc>
        <w:tc>
          <w:tcPr>
            <w:tcW w:w="4405" w:type="dxa"/>
          </w:tcPr>
          <w:p w14:paraId="7CEAC952" w14:textId="77777777" w:rsidR="004E5B38" w:rsidRPr="000E569A" w:rsidRDefault="004E5B38" w:rsidP="00C056E0">
            <w:pPr>
              <w:pStyle w:val="BodyText"/>
              <w:contextualSpacing/>
              <w:jc w:val="center"/>
            </w:pPr>
          </w:p>
        </w:tc>
        <w:tc>
          <w:tcPr>
            <w:tcW w:w="1843" w:type="dxa"/>
          </w:tcPr>
          <w:p w14:paraId="563A58E2" w14:textId="77777777" w:rsidR="004E5B38" w:rsidRPr="000E569A" w:rsidRDefault="004E5B38" w:rsidP="00C056E0">
            <w:pPr>
              <w:pStyle w:val="BodyText"/>
              <w:contextualSpacing/>
              <w:jc w:val="center"/>
            </w:pPr>
          </w:p>
        </w:tc>
        <w:tc>
          <w:tcPr>
            <w:tcW w:w="1701" w:type="dxa"/>
          </w:tcPr>
          <w:p w14:paraId="1770A6F4" w14:textId="76D06000" w:rsidR="004E5B38" w:rsidRDefault="004E5B38" w:rsidP="00C056E0">
            <w:pPr>
              <w:pStyle w:val="BodyText"/>
              <w:contextualSpacing/>
              <w:jc w:val="center"/>
            </w:pPr>
            <w:r>
              <w:t>Mahasiswa</w:t>
            </w:r>
          </w:p>
        </w:tc>
      </w:tr>
    </w:tbl>
    <w:p w14:paraId="183C9EBA" w14:textId="77777777" w:rsidR="004E5B38" w:rsidRDefault="004E5B38" w:rsidP="004E5B38">
      <w:pPr>
        <w:pStyle w:val="BodyText"/>
        <w:ind w:left="142"/>
        <w:contextualSpacing/>
        <w:jc w:val="both"/>
      </w:pPr>
    </w:p>
    <w:p w14:paraId="7FB1E7FD" w14:textId="1CE4185B" w:rsidR="002252C2" w:rsidRPr="004E5B38" w:rsidRDefault="004E5B38" w:rsidP="004E5B38">
      <w:pPr>
        <w:pStyle w:val="BodyText"/>
        <w:ind w:left="142"/>
        <w:contextualSpacing/>
        <w:jc w:val="both"/>
        <w:rPr>
          <w:lang w:val="id-ID"/>
        </w:rPr>
      </w:pPr>
      <w:r>
        <w:t>t</w:t>
      </w:r>
      <w:r w:rsidR="008F4E4A" w:rsidRPr="00F20A6A">
        <w:rPr>
          <w:lang w:val="id-ID"/>
        </w:rPr>
        <w:t xml:space="preserve">elah </w:t>
      </w:r>
      <w:proofErr w:type="spellStart"/>
      <w:r w:rsidRPr="004E5B38">
        <w:rPr>
          <w:lang w:val="id-ID"/>
        </w:rPr>
        <w:t>melaksan</w:t>
      </w:r>
      <w:proofErr w:type="spellEnd"/>
      <w:r>
        <w:t>a</w:t>
      </w:r>
      <w:r w:rsidRPr="004E5B38">
        <w:rPr>
          <w:lang w:val="id-ID"/>
        </w:rPr>
        <w:t>kan</w:t>
      </w:r>
      <w:r w:rsidR="008F4E4A" w:rsidRPr="00F20A6A">
        <w:rPr>
          <w:lang w:val="id-ID"/>
        </w:rPr>
        <w:t xml:space="preserve"> </w:t>
      </w:r>
      <w:proofErr w:type="spellStart"/>
      <w:r w:rsidRPr="004E5B38">
        <w:rPr>
          <w:lang w:val="id-ID"/>
        </w:rPr>
        <w:t>project</w:t>
      </w:r>
      <w:proofErr w:type="spellEnd"/>
      <w:r w:rsidRPr="004E5B38">
        <w:rPr>
          <w:lang w:val="id-ID"/>
        </w:rPr>
        <w:t xml:space="preserve"> dengan judul “</w:t>
      </w:r>
      <w:r w:rsidRPr="004E5B38">
        <w:rPr>
          <w:b/>
          <w:bCs/>
          <w:color w:val="FF0000"/>
          <w:lang w:val="id-ID"/>
        </w:rPr>
        <w:t>JUDUL DITULIS KAPITAL DAN BOLD</w:t>
      </w:r>
      <w:r w:rsidRPr="004E5B38">
        <w:rPr>
          <w:lang w:val="id-ID"/>
        </w:rPr>
        <w:t xml:space="preserve">” </w:t>
      </w:r>
      <w:proofErr w:type="spellStart"/>
      <w:r w:rsidRPr="004E5B38">
        <w:rPr>
          <w:lang w:val="id-ID"/>
        </w:rPr>
        <w:t>selama</w:t>
      </w:r>
      <w:proofErr w:type="spellEnd"/>
      <w:r w:rsidRPr="004E5B38">
        <w:rPr>
          <w:lang w:val="id-ID"/>
        </w:rPr>
        <w:t xml:space="preserve"> </w:t>
      </w:r>
      <w:r w:rsidRPr="004E5B38">
        <w:rPr>
          <w:color w:val="FF0000"/>
          <w:lang w:val="id-ID"/>
        </w:rPr>
        <w:t xml:space="preserve">4 </w:t>
      </w:r>
      <w:proofErr w:type="spellStart"/>
      <w:r w:rsidRPr="004E5B38">
        <w:rPr>
          <w:color w:val="FF0000"/>
          <w:lang w:val="id-ID"/>
        </w:rPr>
        <w:t>bulan</w:t>
      </w:r>
      <w:proofErr w:type="spellEnd"/>
      <w:r w:rsidRPr="004E5B38">
        <w:rPr>
          <w:color w:val="FF0000"/>
          <w:lang w:val="id-ID"/>
        </w:rPr>
        <w:t xml:space="preserve"> </w:t>
      </w:r>
      <w:proofErr w:type="spellStart"/>
      <w:r w:rsidRPr="004E5B38">
        <w:rPr>
          <w:color w:val="FF0000"/>
          <w:lang w:val="id-ID"/>
        </w:rPr>
        <w:t>dari</w:t>
      </w:r>
      <w:proofErr w:type="spellEnd"/>
      <w:r w:rsidRPr="004E5B38">
        <w:rPr>
          <w:color w:val="FF0000"/>
          <w:lang w:val="id-ID"/>
        </w:rPr>
        <w:t xml:space="preserve"> 24 April 2023 </w:t>
      </w:r>
      <w:proofErr w:type="spellStart"/>
      <w:r w:rsidRPr="004E5B38">
        <w:rPr>
          <w:color w:val="FF0000"/>
          <w:lang w:val="id-ID"/>
        </w:rPr>
        <w:t>hingga</w:t>
      </w:r>
      <w:proofErr w:type="spellEnd"/>
      <w:r w:rsidRPr="004E5B38">
        <w:rPr>
          <w:color w:val="FF0000"/>
          <w:lang w:val="id-ID"/>
        </w:rPr>
        <w:t xml:space="preserve"> 24 </w:t>
      </w:r>
      <w:proofErr w:type="spellStart"/>
      <w:r w:rsidRPr="004E5B38">
        <w:rPr>
          <w:color w:val="FF0000"/>
          <w:lang w:val="id-ID"/>
        </w:rPr>
        <w:t>Agustus</w:t>
      </w:r>
      <w:proofErr w:type="spellEnd"/>
      <w:r w:rsidRPr="004E5B38">
        <w:rPr>
          <w:color w:val="FF0000"/>
          <w:lang w:val="id-ID"/>
        </w:rPr>
        <w:t xml:space="preserve"> 2023</w:t>
      </w:r>
      <w:r w:rsidRPr="004E5B38">
        <w:rPr>
          <w:lang w:val="id-ID"/>
        </w:rPr>
        <w:t>. Project ini</w:t>
      </w:r>
      <w:r>
        <w:t xml:space="preserve"> </w:t>
      </w:r>
      <w:r w:rsidR="002252C2" w:rsidRPr="004E5B38">
        <w:rPr>
          <w:lang w:val="id-ID"/>
        </w:rPr>
        <w:t xml:space="preserve">merupakan implementasi dari Perjanjian </w:t>
      </w:r>
      <w:proofErr w:type="spellStart"/>
      <w:r w:rsidR="002252C2" w:rsidRPr="004E5B38">
        <w:rPr>
          <w:lang w:val="id-ID"/>
        </w:rPr>
        <w:t>Kerjasama</w:t>
      </w:r>
      <w:proofErr w:type="spellEnd"/>
      <w:r w:rsidR="002252C2" w:rsidRPr="004E5B38">
        <w:rPr>
          <w:lang w:val="id-ID"/>
        </w:rPr>
        <w:t xml:space="preserve"> (MOA) </w:t>
      </w:r>
      <w:r w:rsidRPr="004E5B38">
        <w:rPr>
          <w:lang w:val="id-ID"/>
        </w:rPr>
        <w:t>Nomor</w:t>
      </w:r>
      <w:r>
        <w:t>:</w:t>
      </w:r>
      <w:r w:rsidRPr="004E5B38">
        <w:rPr>
          <w:lang w:val="id-ID"/>
        </w:rPr>
        <w:t xml:space="preserve"> </w:t>
      </w:r>
      <w:r w:rsidRPr="004E5B38">
        <w:rPr>
          <w:color w:val="FF0000"/>
        </w:rPr>
        <w:t>…………..(</w:t>
      </w:r>
      <w:proofErr w:type="spellStart"/>
      <w:r w:rsidRPr="004E5B38">
        <w:rPr>
          <w:color w:val="FF0000"/>
        </w:rPr>
        <w:t>tulis</w:t>
      </w:r>
      <w:proofErr w:type="spellEnd"/>
      <w:r w:rsidRPr="004E5B38">
        <w:rPr>
          <w:color w:val="FF0000"/>
        </w:rPr>
        <w:t xml:space="preserve"> </w:t>
      </w:r>
      <w:proofErr w:type="spellStart"/>
      <w:r w:rsidRPr="004E5B38">
        <w:rPr>
          <w:color w:val="FF0000"/>
        </w:rPr>
        <w:t>nomor</w:t>
      </w:r>
      <w:proofErr w:type="spellEnd"/>
      <w:r w:rsidRPr="004E5B38">
        <w:rPr>
          <w:color w:val="FF0000"/>
        </w:rPr>
        <w:t xml:space="preserve"> </w:t>
      </w:r>
      <w:proofErr w:type="spellStart"/>
      <w:r w:rsidRPr="004E5B38">
        <w:rPr>
          <w:color w:val="FF0000"/>
        </w:rPr>
        <w:t>MoA</w:t>
      </w:r>
      <w:proofErr w:type="spellEnd"/>
      <w:r w:rsidRPr="004E5B38">
        <w:rPr>
          <w:color w:val="FF0000"/>
        </w:rPr>
        <w:t xml:space="preserve"> </w:t>
      </w:r>
      <w:proofErr w:type="spellStart"/>
      <w:r w:rsidRPr="004E5B38">
        <w:rPr>
          <w:color w:val="FF0000"/>
        </w:rPr>
        <w:t>dari</w:t>
      </w:r>
      <w:proofErr w:type="spellEnd"/>
      <w:r w:rsidRPr="004E5B38">
        <w:rPr>
          <w:color w:val="FF0000"/>
        </w:rPr>
        <w:t xml:space="preserve"> Prodi)</w:t>
      </w:r>
      <w:r w:rsidRPr="004E5B38">
        <w:rPr>
          <w:lang w:val="id-ID"/>
        </w:rPr>
        <w:t xml:space="preserve"> dan Nomor: </w:t>
      </w:r>
      <w:r w:rsidRPr="004E5B38">
        <w:rPr>
          <w:color w:val="FF0000"/>
          <w:lang w:val="id-ID"/>
        </w:rPr>
        <w:t>…</w:t>
      </w:r>
      <w:proofErr w:type="gramStart"/>
      <w:r w:rsidRPr="004E5B38">
        <w:rPr>
          <w:color w:val="FF0000"/>
          <w:lang w:val="id-ID"/>
        </w:rPr>
        <w:t>…</w:t>
      </w:r>
      <w:r>
        <w:rPr>
          <w:color w:val="FF0000"/>
        </w:rPr>
        <w:t>..</w:t>
      </w:r>
      <w:proofErr w:type="gramEnd"/>
      <w:r w:rsidRPr="004E5B38">
        <w:rPr>
          <w:color w:val="FF0000"/>
        </w:rPr>
        <w:t>…………..(</w:t>
      </w:r>
      <w:proofErr w:type="spellStart"/>
      <w:r w:rsidRPr="004E5B38">
        <w:rPr>
          <w:color w:val="FF0000"/>
        </w:rPr>
        <w:t>tulis</w:t>
      </w:r>
      <w:proofErr w:type="spellEnd"/>
      <w:r w:rsidRPr="004E5B38">
        <w:rPr>
          <w:color w:val="FF0000"/>
        </w:rPr>
        <w:t xml:space="preserve"> </w:t>
      </w:r>
      <w:proofErr w:type="spellStart"/>
      <w:r w:rsidRPr="004E5B38">
        <w:rPr>
          <w:color w:val="FF0000"/>
        </w:rPr>
        <w:t>nomor</w:t>
      </w:r>
      <w:proofErr w:type="spellEnd"/>
      <w:r w:rsidRPr="004E5B38">
        <w:rPr>
          <w:color w:val="FF0000"/>
        </w:rPr>
        <w:t xml:space="preserve"> </w:t>
      </w:r>
      <w:proofErr w:type="spellStart"/>
      <w:r w:rsidRPr="004E5B38">
        <w:rPr>
          <w:color w:val="FF0000"/>
        </w:rPr>
        <w:t>MoA</w:t>
      </w:r>
      <w:proofErr w:type="spellEnd"/>
      <w:r>
        <w:rPr>
          <w:color w:val="FF0000"/>
        </w:rPr>
        <w:t>/Kerjasama</w:t>
      </w:r>
      <w:r w:rsidRPr="004E5B38">
        <w:rPr>
          <w:color w:val="FF0000"/>
        </w:rPr>
        <w:t xml:space="preserve"> </w:t>
      </w:r>
      <w:proofErr w:type="spellStart"/>
      <w:r w:rsidRPr="004E5B38">
        <w:rPr>
          <w:color w:val="FF0000"/>
        </w:rPr>
        <w:t>dari</w:t>
      </w:r>
      <w:proofErr w:type="spellEnd"/>
      <w:r w:rsidRPr="004E5B38">
        <w:rPr>
          <w:color w:val="FF0000"/>
        </w:rPr>
        <w:t xml:space="preserve"> </w:t>
      </w:r>
      <w:r>
        <w:rPr>
          <w:color w:val="FF0000"/>
        </w:rPr>
        <w:t>Mitra</w:t>
      </w:r>
      <w:r w:rsidRPr="004E5B38">
        <w:rPr>
          <w:color w:val="FF0000"/>
        </w:rPr>
        <w:t>)</w:t>
      </w:r>
      <w:r w:rsidRPr="004E5B38">
        <w:rPr>
          <w:lang w:val="id-ID"/>
        </w:rPr>
        <w:t xml:space="preserve"> </w:t>
      </w:r>
      <w:r>
        <w:rPr>
          <w:color w:val="FF0000"/>
        </w:rPr>
        <w:t xml:space="preserve"> </w:t>
      </w:r>
      <w:r w:rsidR="002252C2" w:rsidRPr="004E5B38">
        <w:rPr>
          <w:lang w:val="id-ID"/>
        </w:rPr>
        <w:t>antara Program Studi Teknik Informatika Universitas Pamulang</w:t>
      </w:r>
      <w:r w:rsidRPr="004E5B38">
        <w:rPr>
          <w:lang w:val="id-ID"/>
        </w:rPr>
        <w:t xml:space="preserve"> dengan </w:t>
      </w:r>
      <w:r w:rsidRPr="004E5B38">
        <w:rPr>
          <w:color w:val="FF0000"/>
        </w:rPr>
        <w:t>……………. (</w:t>
      </w:r>
      <w:proofErr w:type="gramStart"/>
      <w:r w:rsidRPr="004E5B38">
        <w:rPr>
          <w:color w:val="FF0000"/>
          <w:lang w:val="id-ID"/>
        </w:rPr>
        <w:t>nama</w:t>
      </w:r>
      <w:proofErr w:type="gramEnd"/>
      <w:r w:rsidRPr="004E5B38">
        <w:rPr>
          <w:color w:val="FF0000"/>
          <w:lang w:val="id-ID"/>
        </w:rPr>
        <w:t xml:space="preserve"> mitra</w:t>
      </w:r>
      <w:r w:rsidRPr="004E5B38">
        <w:rPr>
          <w:color w:val="FF0000"/>
        </w:rPr>
        <w:t>)</w:t>
      </w:r>
      <w:r w:rsidR="002252C2" w:rsidRPr="004E5B38">
        <w:rPr>
          <w:color w:val="FF0000"/>
          <w:lang w:val="id-ID"/>
        </w:rPr>
        <w:t xml:space="preserve"> </w:t>
      </w:r>
      <w:r w:rsidRPr="004E5B38">
        <w:rPr>
          <w:lang w:val="id-ID"/>
        </w:rPr>
        <w:t>t</w:t>
      </w:r>
      <w:r w:rsidR="002252C2" w:rsidRPr="004E5B38">
        <w:rPr>
          <w:lang w:val="id-ID"/>
        </w:rPr>
        <w:t>entang: Program pendidikan, penelitian, dan pengabdian kepada masyarakat</w:t>
      </w:r>
      <w:r w:rsidRPr="004E5B38">
        <w:rPr>
          <w:lang w:val="id-ID"/>
        </w:rPr>
        <w:t>.</w:t>
      </w:r>
    </w:p>
    <w:p w14:paraId="04BC544E" w14:textId="77777777" w:rsidR="005E5413" w:rsidRPr="00F20A6A" w:rsidRDefault="005E5413" w:rsidP="004E5B38">
      <w:pPr>
        <w:pStyle w:val="BodyText"/>
        <w:ind w:left="142"/>
        <w:contextualSpacing/>
        <w:jc w:val="both"/>
        <w:rPr>
          <w:lang w:val="id-ID"/>
        </w:rPr>
      </w:pPr>
    </w:p>
    <w:tbl>
      <w:tblPr>
        <w:tblStyle w:val="TableGrid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5108"/>
      </w:tblGrid>
      <w:tr w:rsidR="00AC261A" w:rsidRPr="00F20A6A" w14:paraId="7AA2FB97" w14:textId="77777777" w:rsidTr="004E5B38">
        <w:tc>
          <w:tcPr>
            <w:tcW w:w="4531" w:type="dxa"/>
          </w:tcPr>
          <w:p w14:paraId="307FE330" w14:textId="77777777" w:rsidR="00AC261A" w:rsidRPr="00D661C5" w:rsidRDefault="00AC261A" w:rsidP="00C056E0">
            <w:pPr>
              <w:pStyle w:val="TableParagraph"/>
              <w:jc w:val="both"/>
              <w:rPr>
                <w:sz w:val="24"/>
                <w:szCs w:val="24"/>
                <w:lang w:val="en-US"/>
              </w:rPr>
            </w:pPr>
          </w:p>
          <w:p w14:paraId="353B6DF9" w14:textId="04702348" w:rsidR="00AC261A" w:rsidRPr="00FD3EF3" w:rsidRDefault="00FD3EF3" w:rsidP="00C056E0">
            <w:pPr>
              <w:pStyle w:val="TableParagraph"/>
              <w:jc w:val="both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Ketua</w:t>
            </w:r>
            <w:proofErr w:type="spellEnd"/>
            <w:r>
              <w:rPr>
                <w:sz w:val="24"/>
                <w:szCs w:val="24"/>
                <w:lang w:val="en-US"/>
              </w:rPr>
              <w:t>/Pimpinan/</w:t>
            </w:r>
            <w:proofErr w:type="spellStart"/>
            <w:r>
              <w:rPr>
                <w:sz w:val="24"/>
                <w:szCs w:val="24"/>
                <w:lang w:val="en-US"/>
              </w:rPr>
              <w:t>Penanggung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Jawab Mitra</w:t>
            </w:r>
          </w:p>
          <w:p w14:paraId="43F6B283" w14:textId="5D06353B" w:rsidR="00AC261A" w:rsidRPr="00D661C5" w:rsidRDefault="00AC261A" w:rsidP="00C056E0">
            <w:pPr>
              <w:pStyle w:val="TableParagraph"/>
              <w:jc w:val="both"/>
              <w:rPr>
                <w:sz w:val="24"/>
                <w:szCs w:val="24"/>
                <w:lang w:val="en-US"/>
              </w:rPr>
            </w:pPr>
          </w:p>
          <w:p w14:paraId="17703EAB" w14:textId="77777777" w:rsidR="00AC261A" w:rsidRDefault="00AC261A" w:rsidP="00C056E0">
            <w:pPr>
              <w:pStyle w:val="TableParagraph"/>
              <w:jc w:val="both"/>
              <w:rPr>
                <w:sz w:val="24"/>
                <w:szCs w:val="24"/>
              </w:rPr>
            </w:pPr>
          </w:p>
          <w:p w14:paraId="4820E117" w14:textId="77777777" w:rsidR="00AC261A" w:rsidRPr="00D661C5" w:rsidRDefault="00AC261A" w:rsidP="00C056E0">
            <w:pPr>
              <w:pStyle w:val="TableParagraph"/>
              <w:jc w:val="both"/>
              <w:rPr>
                <w:sz w:val="24"/>
                <w:szCs w:val="24"/>
              </w:rPr>
            </w:pPr>
          </w:p>
          <w:p w14:paraId="30680753" w14:textId="31A0A35D" w:rsidR="00AC261A" w:rsidRDefault="00AC261A" w:rsidP="00C056E0">
            <w:pPr>
              <w:pStyle w:val="TableParagraph"/>
              <w:jc w:val="both"/>
              <w:rPr>
                <w:sz w:val="24"/>
                <w:szCs w:val="24"/>
              </w:rPr>
            </w:pPr>
          </w:p>
          <w:p w14:paraId="7AA7F861" w14:textId="77777777" w:rsidR="008863FD" w:rsidRPr="00D661C5" w:rsidRDefault="008863FD" w:rsidP="00C056E0">
            <w:pPr>
              <w:pStyle w:val="TableParagraph"/>
              <w:jc w:val="both"/>
              <w:rPr>
                <w:sz w:val="24"/>
                <w:szCs w:val="24"/>
              </w:rPr>
            </w:pPr>
          </w:p>
          <w:p w14:paraId="21EDB812" w14:textId="165F0061" w:rsidR="00AC261A" w:rsidRPr="00D661C5" w:rsidRDefault="00FD3EF3" w:rsidP="00C056E0">
            <w:pPr>
              <w:pStyle w:val="TableParagraph"/>
              <w:ind w:right="202"/>
              <w:jc w:val="both"/>
              <w:rPr>
                <w:b/>
                <w:sz w:val="24"/>
                <w:szCs w:val="24"/>
                <w:u w:val="single"/>
                <w:lang w:val="en-US"/>
              </w:rPr>
            </w:pPr>
            <w:r>
              <w:rPr>
                <w:b/>
                <w:noProof/>
                <w:sz w:val="24"/>
                <w:szCs w:val="24"/>
                <w:u w:val="single"/>
                <w:lang w:val="en-US"/>
              </w:rPr>
              <w:t>Nama Lengkap</w:t>
            </w:r>
          </w:p>
          <w:p w14:paraId="37BB57DE" w14:textId="4F1A01CE" w:rsidR="00AC261A" w:rsidRPr="00D661C5" w:rsidRDefault="00FD3EF3" w:rsidP="00C056E0">
            <w:pPr>
              <w:pStyle w:val="TableParagraph"/>
              <w:ind w:right="202"/>
              <w:jc w:val="both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 xml:space="preserve">No. </w:t>
            </w:r>
            <w:proofErr w:type="spellStart"/>
            <w:r>
              <w:rPr>
                <w:b/>
                <w:sz w:val="24"/>
                <w:szCs w:val="24"/>
                <w:lang w:val="en-US"/>
              </w:rPr>
              <w:t>Identitas</w:t>
            </w:r>
            <w:proofErr w:type="spellEnd"/>
          </w:p>
          <w:p w14:paraId="1AEF9A36" w14:textId="3D6061B7" w:rsidR="00AC261A" w:rsidRPr="00032867" w:rsidRDefault="00AC261A" w:rsidP="00C056E0">
            <w:pPr>
              <w:contextualSpacing/>
              <w:rPr>
                <w:sz w:val="24"/>
                <w:szCs w:val="24"/>
                <w:lang w:val="id-ID"/>
              </w:rPr>
            </w:pPr>
          </w:p>
        </w:tc>
        <w:tc>
          <w:tcPr>
            <w:tcW w:w="5108" w:type="dxa"/>
          </w:tcPr>
          <w:p w14:paraId="0767CA45" w14:textId="4C72C4F7" w:rsidR="00AC261A" w:rsidRPr="00377DB5" w:rsidRDefault="00AC261A" w:rsidP="00377DB5">
            <w:pPr>
              <w:pStyle w:val="TableParagraph"/>
              <w:tabs>
                <w:tab w:val="right" w:leader="dot" w:pos="4396"/>
              </w:tabs>
              <w:jc w:val="both"/>
              <w:rPr>
                <w:sz w:val="24"/>
                <w:szCs w:val="24"/>
                <w:lang w:val="en-US"/>
              </w:rPr>
            </w:pPr>
            <w:r w:rsidRPr="00D661C5">
              <w:rPr>
                <w:sz w:val="24"/>
                <w:szCs w:val="24"/>
              </w:rPr>
              <w:t>Tangerang</w:t>
            </w:r>
            <w:r w:rsidRPr="00D661C5">
              <w:rPr>
                <w:spacing w:val="-1"/>
                <w:sz w:val="24"/>
                <w:szCs w:val="24"/>
              </w:rPr>
              <w:t xml:space="preserve"> </w:t>
            </w:r>
            <w:r w:rsidRPr="00D661C5">
              <w:rPr>
                <w:sz w:val="24"/>
                <w:szCs w:val="24"/>
              </w:rPr>
              <w:t>Selatan</w:t>
            </w:r>
            <w:r w:rsidRPr="00D661C5">
              <w:rPr>
                <w:sz w:val="24"/>
                <w:szCs w:val="24"/>
                <w:lang w:val="en-US"/>
              </w:rPr>
              <w:t xml:space="preserve">, </w:t>
            </w:r>
            <w:r w:rsidR="00FD3EF3">
              <w:rPr>
                <w:sz w:val="24"/>
                <w:szCs w:val="24"/>
                <w:lang w:val="en-US"/>
              </w:rPr>
              <w:t>……………</w:t>
            </w:r>
            <w:r w:rsidRPr="00D661C5">
              <w:rPr>
                <w:sz w:val="24"/>
                <w:szCs w:val="24"/>
                <w:lang w:val="en-US"/>
              </w:rPr>
              <w:t xml:space="preserve"> 202</w:t>
            </w:r>
            <w:r w:rsidR="00302D7C">
              <w:rPr>
                <w:sz w:val="24"/>
                <w:szCs w:val="24"/>
                <w:lang w:val="en-US"/>
              </w:rPr>
              <w:t>3</w:t>
            </w:r>
          </w:p>
          <w:p w14:paraId="33C7796E" w14:textId="77777777" w:rsidR="00AC261A" w:rsidRPr="00D661C5" w:rsidRDefault="00AC261A" w:rsidP="00C056E0">
            <w:pPr>
              <w:pStyle w:val="TableParagraph"/>
              <w:ind w:right="199"/>
              <w:jc w:val="both"/>
              <w:rPr>
                <w:sz w:val="24"/>
                <w:szCs w:val="24"/>
                <w:lang w:val="en-US"/>
              </w:rPr>
            </w:pPr>
            <w:r w:rsidRPr="00D661C5">
              <w:rPr>
                <w:sz w:val="24"/>
                <w:szCs w:val="24"/>
              </w:rPr>
              <w:t>Ketua Program Studi Teknik</w:t>
            </w:r>
            <w:r w:rsidRPr="00D661C5">
              <w:rPr>
                <w:spacing w:val="-8"/>
                <w:sz w:val="24"/>
                <w:szCs w:val="24"/>
              </w:rPr>
              <w:t xml:space="preserve"> </w:t>
            </w:r>
            <w:r w:rsidRPr="00D661C5">
              <w:rPr>
                <w:sz w:val="24"/>
                <w:szCs w:val="24"/>
              </w:rPr>
              <w:t>Informatika</w:t>
            </w:r>
            <w:r w:rsidRPr="00D661C5">
              <w:rPr>
                <w:sz w:val="24"/>
                <w:szCs w:val="24"/>
                <w:lang w:val="en-US"/>
              </w:rPr>
              <w:t xml:space="preserve"> S1 Universitas Pamulang</w:t>
            </w:r>
          </w:p>
          <w:p w14:paraId="068A4BED" w14:textId="77777777" w:rsidR="00AC261A" w:rsidRPr="00D661C5" w:rsidRDefault="00AC261A" w:rsidP="00C056E0">
            <w:pPr>
              <w:pStyle w:val="TableParagraph"/>
              <w:jc w:val="both"/>
              <w:rPr>
                <w:sz w:val="24"/>
                <w:szCs w:val="24"/>
              </w:rPr>
            </w:pPr>
          </w:p>
          <w:p w14:paraId="75C08CA5" w14:textId="2D002D68" w:rsidR="00AC261A" w:rsidRDefault="00AC261A" w:rsidP="00C056E0">
            <w:pPr>
              <w:pStyle w:val="TableParagraph"/>
              <w:ind w:right="199"/>
              <w:jc w:val="both"/>
              <w:rPr>
                <w:b/>
                <w:sz w:val="24"/>
                <w:szCs w:val="24"/>
                <w:u w:val="thick"/>
              </w:rPr>
            </w:pPr>
          </w:p>
          <w:p w14:paraId="7ADAA95F" w14:textId="77777777" w:rsidR="008863FD" w:rsidRPr="00D661C5" w:rsidRDefault="008863FD" w:rsidP="00C056E0">
            <w:pPr>
              <w:pStyle w:val="TableParagraph"/>
              <w:ind w:right="199"/>
              <w:jc w:val="both"/>
              <w:rPr>
                <w:b/>
                <w:sz w:val="24"/>
                <w:szCs w:val="24"/>
                <w:u w:val="thick"/>
              </w:rPr>
            </w:pPr>
          </w:p>
          <w:p w14:paraId="76E09099" w14:textId="77777777" w:rsidR="00AC261A" w:rsidRPr="00D661C5" w:rsidRDefault="00AC261A" w:rsidP="00C056E0">
            <w:pPr>
              <w:pStyle w:val="TableParagraph"/>
              <w:ind w:right="199"/>
              <w:jc w:val="both"/>
              <w:rPr>
                <w:b/>
                <w:sz w:val="24"/>
                <w:szCs w:val="24"/>
                <w:u w:val="thick"/>
              </w:rPr>
            </w:pPr>
          </w:p>
          <w:p w14:paraId="201824C3" w14:textId="77777777" w:rsidR="00AC261A" w:rsidRPr="00487C7E" w:rsidRDefault="00AC261A" w:rsidP="00C056E0">
            <w:pPr>
              <w:pStyle w:val="TableParagraph"/>
              <w:ind w:right="202"/>
              <w:jc w:val="both"/>
              <w:rPr>
                <w:b/>
                <w:sz w:val="24"/>
                <w:szCs w:val="24"/>
                <w:u w:val="single"/>
                <w:lang w:val="en-US"/>
              </w:rPr>
            </w:pPr>
            <w:r w:rsidRPr="00D661C5">
              <w:rPr>
                <w:b/>
                <w:sz w:val="24"/>
                <w:szCs w:val="24"/>
                <w:u w:val="single"/>
              </w:rPr>
              <w:t>Achmad Udin Zailani, S. Kom., M.</w:t>
            </w:r>
            <w:r w:rsidRPr="00D661C5">
              <w:rPr>
                <w:b/>
                <w:spacing w:val="-11"/>
                <w:sz w:val="24"/>
                <w:szCs w:val="24"/>
                <w:u w:val="single"/>
              </w:rPr>
              <w:t xml:space="preserve"> </w:t>
            </w:r>
            <w:r w:rsidRPr="00D661C5">
              <w:rPr>
                <w:b/>
                <w:sz w:val="24"/>
                <w:szCs w:val="24"/>
                <w:u w:val="single"/>
              </w:rPr>
              <w:t>Kom</w:t>
            </w:r>
            <w:r>
              <w:rPr>
                <w:b/>
                <w:sz w:val="24"/>
                <w:szCs w:val="24"/>
                <w:u w:val="single"/>
                <w:lang w:val="en-US"/>
              </w:rPr>
              <w:t>.</w:t>
            </w:r>
          </w:p>
          <w:p w14:paraId="74FBCAE0" w14:textId="594704F6" w:rsidR="00AC261A" w:rsidRPr="00581BDE" w:rsidRDefault="00AC261A" w:rsidP="00C056E0">
            <w:pPr>
              <w:contextualSpacing/>
              <w:rPr>
                <w:sz w:val="24"/>
                <w:szCs w:val="24"/>
              </w:rPr>
            </w:pPr>
            <w:r w:rsidRPr="00D661C5">
              <w:rPr>
                <w:b/>
                <w:sz w:val="24"/>
                <w:szCs w:val="24"/>
              </w:rPr>
              <w:t>NIDN 0429058303</w:t>
            </w:r>
          </w:p>
        </w:tc>
      </w:tr>
    </w:tbl>
    <w:p w14:paraId="026E7F89" w14:textId="77777777" w:rsidR="004C7C6A" w:rsidRDefault="004C7C6A" w:rsidP="00C056E0"/>
    <w:p w14:paraId="232B86BB" w14:textId="486B8E02" w:rsidR="005E5413" w:rsidRPr="00E96451" w:rsidRDefault="00E96451" w:rsidP="00C056E0">
      <w:r>
        <w:t xml:space="preserve">*Tulisan </w:t>
      </w:r>
      <w:proofErr w:type="spellStart"/>
      <w:r>
        <w:t>berwarna</w:t>
      </w:r>
      <w:proofErr w:type="spellEnd"/>
      <w:r>
        <w:t xml:space="preserve"> </w:t>
      </w:r>
      <w:proofErr w:type="spellStart"/>
      <w:r>
        <w:t>merah</w:t>
      </w:r>
      <w:proofErr w:type="spellEnd"/>
      <w:r>
        <w:t xml:space="preserve"> di hapus </w:t>
      </w:r>
      <w:r w:rsidR="004E5B38">
        <w:t xml:space="preserve">/ </w:t>
      </w:r>
      <w:proofErr w:type="spellStart"/>
      <w:r w:rsidR="004E5B38">
        <w:t>disesuaikan</w:t>
      </w:r>
      <w:proofErr w:type="spellEnd"/>
    </w:p>
    <w:sectPr w:rsidR="005E5413" w:rsidRPr="00E96451" w:rsidSect="00C056E0">
      <w:headerReference w:type="default" r:id="rId7"/>
      <w:type w:val="continuous"/>
      <w:pgSz w:w="11906" w:h="16838" w:code="9"/>
      <w:pgMar w:top="260" w:right="1720" w:bottom="142" w:left="132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F054E3" w14:textId="77777777" w:rsidR="002A4283" w:rsidRDefault="002A4283" w:rsidP="004B1D3C">
      <w:r>
        <w:separator/>
      </w:r>
    </w:p>
  </w:endnote>
  <w:endnote w:type="continuationSeparator" w:id="0">
    <w:p w14:paraId="76C050E2" w14:textId="77777777" w:rsidR="002A4283" w:rsidRDefault="002A4283" w:rsidP="004B1D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081332" w14:textId="77777777" w:rsidR="002A4283" w:rsidRDefault="002A4283" w:rsidP="004B1D3C">
      <w:r>
        <w:separator/>
      </w:r>
    </w:p>
  </w:footnote>
  <w:footnote w:type="continuationSeparator" w:id="0">
    <w:p w14:paraId="168A79BA" w14:textId="77777777" w:rsidR="002A4283" w:rsidRDefault="002A4283" w:rsidP="004B1D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8935" w:type="dxa"/>
      <w:tblInd w:w="13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559"/>
      <w:gridCol w:w="5817"/>
      <w:gridCol w:w="1559"/>
    </w:tblGrid>
    <w:tr w:rsidR="004B1D3C" w:rsidRPr="00F20A6A" w14:paraId="695A284E" w14:textId="77777777" w:rsidTr="00F4018F">
      <w:tc>
        <w:tcPr>
          <w:tcW w:w="1559" w:type="dxa"/>
        </w:tcPr>
        <w:p w14:paraId="2097F091" w14:textId="77777777" w:rsidR="004B1D3C" w:rsidRPr="00F20A6A" w:rsidRDefault="004B1D3C" w:rsidP="004B1D3C">
          <w:pPr>
            <w:spacing w:before="24"/>
            <w:jc w:val="center"/>
            <w:rPr>
              <w:b/>
              <w:spacing w:val="1"/>
              <w:sz w:val="24"/>
              <w:szCs w:val="24"/>
              <w:lang w:val="id-ID"/>
            </w:rPr>
          </w:pPr>
          <w:r w:rsidRPr="00F20A6A">
            <w:rPr>
              <w:b/>
              <w:noProof/>
              <w:spacing w:val="1"/>
              <w:sz w:val="24"/>
              <w:szCs w:val="24"/>
              <w:lang w:val="id-ID"/>
            </w:rPr>
            <w:drawing>
              <wp:anchor distT="0" distB="0" distL="114300" distR="114300" simplePos="0" relativeHeight="251659264" behindDoc="0" locked="0" layoutInCell="1" allowOverlap="1" wp14:anchorId="42C92116" wp14:editId="39072049">
                <wp:simplePos x="0" y="0"/>
                <wp:positionH relativeFrom="page">
                  <wp:posOffset>59055</wp:posOffset>
                </wp:positionH>
                <wp:positionV relativeFrom="page">
                  <wp:posOffset>-38735</wp:posOffset>
                </wp:positionV>
                <wp:extent cx="897890" cy="855980"/>
                <wp:effectExtent l="0" t="0" r="0" b="1270"/>
                <wp:wrapNone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7890" cy="85598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7FF4AEEF" w14:textId="77777777" w:rsidR="004B1D3C" w:rsidRPr="00F20A6A" w:rsidRDefault="004B1D3C" w:rsidP="004B1D3C">
          <w:pPr>
            <w:spacing w:before="24"/>
            <w:jc w:val="center"/>
            <w:rPr>
              <w:b/>
              <w:spacing w:val="1"/>
              <w:sz w:val="24"/>
              <w:szCs w:val="24"/>
              <w:lang w:val="id-ID"/>
            </w:rPr>
          </w:pPr>
        </w:p>
        <w:p w14:paraId="68E7F2DE" w14:textId="77777777" w:rsidR="004B1D3C" w:rsidRPr="00F20A6A" w:rsidRDefault="004B1D3C" w:rsidP="004B1D3C">
          <w:pPr>
            <w:spacing w:before="24"/>
            <w:jc w:val="center"/>
            <w:rPr>
              <w:b/>
              <w:spacing w:val="1"/>
              <w:sz w:val="24"/>
              <w:szCs w:val="24"/>
              <w:lang w:val="id-ID"/>
            </w:rPr>
          </w:pPr>
        </w:p>
        <w:p w14:paraId="255D2C28" w14:textId="77777777" w:rsidR="004B1D3C" w:rsidRPr="00F20A6A" w:rsidRDefault="004B1D3C" w:rsidP="004B1D3C">
          <w:pPr>
            <w:spacing w:before="24"/>
            <w:jc w:val="center"/>
            <w:rPr>
              <w:b/>
              <w:spacing w:val="1"/>
              <w:sz w:val="24"/>
              <w:szCs w:val="24"/>
              <w:lang w:val="id-ID"/>
            </w:rPr>
          </w:pPr>
        </w:p>
        <w:p w14:paraId="0273B787" w14:textId="0D0DE6A3" w:rsidR="004B1D3C" w:rsidRPr="00F20A6A" w:rsidRDefault="004B1D3C" w:rsidP="004B1D3C">
          <w:pPr>
            <w:spacing w:before="24"/>
            <w:jc w:val="center"/>
            <w:rPr>
              <w:b/>
              <w:spacing w:val="1"/>
              <w:sz w:val="24"/>
              <w:szCs w:val="24"/>
              <w:lang w:val="id-ID"/>
            </w:rPr>
          </w:pPr>
        </w:p>
      </w:tc>
      <w:tc>
        <w:tcPr>
          <w:tcW w:w="5817" w:type="dxa"/>
        </w:tcPr>
        <w:p w14:paraId="2C5463FA" w14:textId="77777777" w:rsidR="004B1D3C" w:rsidRPr="00F20A6A" w:rsidRDefault="004B1D3C" w:rsidP="004B1D3C">
          <w:pPr>
            <w:spacing w:before="24"/>
            <w:jc w:val="center"/>
            <w:rPr>
              <w:b/>
              <w:sz w:val="24"/>
              <w:szCs w:val="24"/>
              <w:lang w:val="id-ID"/>
            </w:rPr>
          </w:pPr>
          <w:r w:rsidRPr="00F20A6A">
            <w:rPr>
              <w:b/>
              <w:spacing w:val="1"/>
              <w:sz w:val="24"/>
              <w:szCs w:val="24"/>
              <w:lang w:val="id-ID"/>
            </w:rPr>
            <w:t>I</w:t>
          </w:r>
          <w:r w:rsidRPr="00F20A6A">
            <w:rPr>
              <w:b/>
              <w:spacing w:val="-1"/>
              <w:sz w:val="24"/>
              <w:szCs w:val="24"/>
              <w:lang w:val="id-ID"/>
            </w:rPr>
            <w:t>M</w:t>
          </w:r>
          <w:r w:rsidRPr="00F20A6A">
            <w:rPr>
              <w:b/>
              <w:spacing w:val="1"/>
              <w:sz w:val="24"/>
              <w:szCs w:val="24"/>
              <w:lang w:val="id-ID"/>
            </w:rPr>
            <w:t>P</w:t>
          </w:r>
          <w:r w:rsidRPr="00F20A6A">
            <w:rPr>
              <w:b/>
              <w:spacing w:val="-3"/>
              <w:sz w:val="24"/>
              <w:szCs w:val="24"/>
              <w:lang w:val="id-ID"/>
            </w:rPr>
            <w:t>L</w:t>
          </w:r>
          <w:r w:rsidRPr="00F20A6A">
            <w:rPr>
              <w:b/>
              <w:sz w:val="24"/>
              <w:szCs w:val="24"/>
              <w:lang w:val="id-ID"/>
            </w:rPr>
            <w:t>E</w:t>
          </w:r>
          <w:r w:rsidRPr="00F20A6A">
            <w:rPr>
              <w:b/>
              <w:spacing w:val="-1"/>
              <w:sz w:val="24"/>
              <w:szCs w:val="24"/>
              <w:lang w:val="id-ID"/>
            </w:rPr>
            <w:t>M</w:t>
          </w:r>
          <w:r w:rsidRPr="00F20A6A">
            <w:rPr>
              <w:b/>
              <w:sz w:val="24"/>
              <w:szCs w:val="24"/>
              <w:lang w:val="id-ID"/>
            </w:rPr>
            <w:t>E</w:t>
          </w:r>
          <w:r w:rsidRPr="00F20A6A">
            <w:rPr>
              <w:b/>
              <w:spacing w:val="-1"/>
              <w:sz w:val="24"/>
              <w:szCs w:val="24"/>
              <w:lang w:val="id-ID"/>
            </w:rPr>
            <w:t>N</w:t>
          </w:r>
          <w:r w:rsidRPr="00F20A6A">
            <w:rPr>
              <w:b/>
              <w:sz w:val="24"/>
              <w:szCs w:val="24"/>
              <w:lang w:val="id-ID"/>
            </w:rPr>
            <w:t>T</w:t>
          </w:r>
          <w:r w:rsidRPr="00F20A6A">
            <w:rPr>
              <w:b/>
              <w:spacing w:val="1"/>
              <w:sz w:val="24"/>
              <w:szCs w:val="24"/>
              <w:lang w:val="id-ID"/>
            </w:rPr>
            <w:t>A</w:t>
          </w:r>
          <w:r w:rsidRPr="00F20A6A">
            <w:rPr>
              <w:b/>
              <w:spacing w:val="-3"/>
              <w:sz w:val="24"/>
              <w:szCs w:val="24"/>
              <w:lang w:val="id-ID"/>
            </w:rPr>
            <w:t>T</w:t>
          </w:r>
          <w:r w:rsidRPr="00F20A6A">
            <w:rPr>
              <w:b/>
              <w:spacing w:val="-1"/>
              <w:sz w:val="24"/>
              <w:szCs w:val="24"/>
              <w:lang w:val="id-ID"/>
            </w:rPr>
            <w:t>I</w:t>
          </w:r>
          <w:r w:rsidRPr="00F20A6A">
            <w:rPr>
              <w:b/>
              <w:sz w:val="24"/>
              <w:szCs w:val="24"/>
              <w:lang w:val="id-ID"/>
            </w:rPr>
            <w:t xml:space="preserve">ON  </w:t>
          </w:r>
          <w:r w:rsidRPr="00F20A6A">
            <w:rPr>
              <w:b/>
              <w:spacing w:val="-1"/>
              <w:sz w:val="24"/>
              <w:szCs w:val="24"/>
              <w:lang w:val="id-ID"/>
            </w:rPr>
            <w:t>ARR</w:t>
          </w:r>
          <w:r w:rsidRPr="00F20A6A">
            <w:rPr>
              <w:b/>
              <w:spacing w:val="1"/>
              <w:sz w:val="24"/>
              <w:szCs w:val="24"/>
              <w:lang w:val="id-ID"/>
            </w:rPr>
            <w:t>A</w:t>
          </w:r>
          <w:r w:rsidRPr="00F20A6A">
            <w:rPr>
              <w:b/>
              <w:spacing w:val="-1"/>
              <w:sz w:val="24"/>
              <w:szCs w:val="24"/>
              <w:lang w:val="id-ID"/>
            </w:rPr>
            <w:t>N</w:t>
          </w:r>
          <w:r w:rsidRPr="00F20A6A">
            <w:rPr>
              <w:b/>
              <w:sz w:val="24"/>
              <w:szCs w:val="24"/>
              <w:lang w:val="id-ID"/>
            </w:rPr>
            <w:t>GE</w:t>
          </w:r>
          <w:r w:rsidRPr="00F20A6A">
            <w:rPr>
              <w:b/>
              <w:spacing w:val="-1"/>
              <w:sz w:val="24"/>
              <w:szCs w:val="24"/>
              <w:lang w:val="id-ID"/>
            </w:rPr>
            <w:t>M</w:t>
          </w:r>
          <w:r w:rsidRPr="00F20A6A">
            <w:rPr>
              <w:b/>
              <w:spacing w:val="-3"/>
              <w:sz w:val="24"/>
              <w:szCs w:val="24"/>
              <w:lang w:val="id-ID"/>
            </w:rPr>
            <w:t>E</w:t>
          </w:r>
          <w:r w:rsidRPr="00F20A6A">
            <w:rPr>
              <w:b/>
              <w:spacing w:val="1"/>
              <w:sz w:val="24"/>
              <w:szCs w:val="24"/>
              <w:lang w:val="id-ID"/>
            </w:rPr>
            <w:t>N</w:t>
          </w:r>
          <w:r w:rsidRPr="00F20A6A">
            <w:rPr>
              <w:b/>
              <w:sz w:val="24"/>
              <w:szCs w:val="24"/>
              <w:lang w:val="id-ID"/>
            </w:rPr>
            <w:t xml:space="preserve">T </w:t>
          </w:r>
          <w:r w:rsidRPr="00F20A6A">
            <w:rPr>
              <w:b/>
              <w:spacing w:val="-2"/>
              <w:sz w:val="24"/>
              <w:szCs w:val="24"/>
              <w:lang w:val="id-ID"/>
            </w:rPr>
            <w:t>F</w:t>
          </w:r>
          <w:r w:rsidRPr="00F20A6A">
            <w:rPr>
              <w:b/>
              <w:sz w:val="24"/>
              <w:szCs w:val="24"/>
              <w:lang w:val="id-ID"/>
            </w:rPr>
            <w:t>O</w:t>
          </w:r>
          <w:r w:rsidRPr="00F20A6A">
            <w:rPr>
              <w:b/>
              <w:spacing w:val="1"/>
              <w:sz w:val="24"/>
              <w:szCs w:val="24"/>
              <w:lang w:val="id-ID"/>
            </w:rPr>
            <w:t>R</w:t>
          </w:r>
          <w:r w:rsidRPr="00F20A6A">
            <w:rPr>
              <w:b/>
              <w:sz w:val="24"/>
              <w:szCs w:val="24"/>
              <w:lang w:val="id-ID"/>
            </w:rPr>
            <w:t>M</w:t>
          </w:r>
        </w:p>
        <w:p w14:paraId="3C8C2E90" w14:textId="77777777" w:rsidR="004B1D3C" w:rsidRPr="00E84088" w:rsidRDefault="004B1D3C" w:rsidP="004B1D3C">
          <w:pPr>
            <w:spacing w:before="24"/>
            <w:jc w:val="center"/>
            <w:rPr>
              <w:sz w:val="24"/>
              <w:szCs w:val="24"/>
            </w:rPr>
          </w:pPr>
          <w:r w:rsidRPr="00F20A6A">
            <w:rPr>
              <w:b/>
              <w:sz w:val="24"/>
              <w:szCs w:val="24"/>
              <w:lang w:val="id-ID"/>
            </w:rPr>
            <w:t>PROGRAM STUD</w:t>
          </w:r>
          <w:r>
            <w:rPr>
              <w:b/>
              <w:sz w:val="24"/>
              <w:szCs w:val="24"/>
            </w:rPr>
            <w:t>I TEKNIK INFORMATIKA</w:t>
          </w:r>
        </w:p>
        <w:p w14:paraId="68E31264" w14:textId="77777777" w:rsidR="004B1D3C" w:rsidRDefault="004B1D3C" w:rsidP="004B1D3C">
          <w:pPr>
            <w:spacing w:before="74"/>
            <w:ind w:right="-65"/>
            <w:jc w:val="center"/>
            <w:rPr>
              <w:b/>
              <w:sz w:val="24"/>
              <w:szCs w:val="24"/>
              <w:lang w:val="id-ID"/>
            </w:rPr>
          </w:pPr>
          <w:r w:rsidRPr="00F20A6A">
            <w:rPr>
              <w:b/>
              <w:sz w:val="24"/>
              <w:szCs w:val="24"/>
              <w:lang w:val="id-ID"/>
            </w:rPr>
            <w:t>U</w:t>
          </w:r>
          <w:r w:rsidRPr="00F20A6A">
            <w:rPr>
              <w:b/>
              <w:spacing w:val="2"/>
              <w:sz w:val="24"/>
              <w:szCs w:val="24"/>
              <w:lang w:val="id-ID"/>
            </w:rPr>
            <w:t>N</w:t>
          </w:r>
          <w:r w:rsidRPr="00F20A6A">
            <w:rPr>
              <w:b/>
              <w:spacing w:val="-2"/>
              <w:sz w:val="24"/>
              <w:szCs w:val="24"/>
              <w:lang w:val="id-ID"/>
            </w:rPr>
            <w:t>I</w:t>
          </w:r>
          <w:r w:rsidRPr="00F20A6A">
            <w:rPr>
              <w:b/>
              <w:sz w:val="24"/>
              <w:szCs w:val="24"/>
              <w:lang w:val="id-ID"/>
            </w:rPr>
            <w:t>VE</w:t>
          </w:r>
          <w:r w:rsidRPr="00F20A6A">
            <w:rPr>
              <w:b/>
              <w:spacing w:val="-1"/>
              <w:sz w:val="24"/>
              <w:szCs w:val="24"/>
              <w:lang w:val="id-ID"/>
            </w:rPr>
            <w:t>R</w:t>
          </w:r>
          <w:r w:rsidRPr="00F20A6A">
            <w:rPr>
              <w:b/>
              <w:sz w:val="24"/>
              <w:szCs w:val="24"/>
              <w:lang w:val="id-ID"/>
            </w:rPr>
            <w:t>SI</w:t>
          </w:r>
          <w:r w:rsidRPr="00F20A6A">
            <w:rPr>
              <w:b/>
              <w:spacing w:val="-3"/>
              <w:sz w:val="24"/>
              <w:szCs w:val="24"/>
              <w:lang w:val="id-ID"/>
            </w:rPr>
            <w:t>T</w:t>
          </w:r>
          <w:r w:rsidRPr="00F20A6A">
            <w:rPr>
              <w:b/>
              <w:sz w:val="24"/>
              <w:szCs w:val="24"/>
              <w:lang w:val="id-ID"/>
            </w:rPr>
            <w:t>AS</w:t>
          </w:r>
          <w:r w:rsidRPr="00F20A6A">
            <w:rPr>
              <w:b/>
              <w:spacing w:val="1"/>
              <w:sz w:val="24"/>
              <w:szCs w:val="24"/>
              <w:lang w:val="id-ID"/>
            </w:rPr>
            <w:t xml:space="preserve"> </w:t>
          </w:r>
          <w:r w:rsidRPr="00F20A6A">
            <w:rPr>
              <w:b/>
              <w:spacing w:val="-2"/>
              <w:sz w:val="24"/>
              <w:szCs w:val="24"/>
              <w:lang w:val="id-ID"/>
            </w:rPr>
            <w:t>P</w:t>
          </w:r>
          <w:r w:rsidRPr="00F20A6A">
            <w:rPr>
              <w:b/>
              <w:spacing w:val="-1"/>
              <w:sz w:val="24"/>
              <w:szCs w:val="24"/>
              <w:lang w:val="id-ID"/>
            </w:rPr>
            <w:t>A</w:t>
          </w:r>
          <w:r w:rsidRPr="00F20A6A">
            <w:rPr>
              <w:b/>
              <w:sz w:val="24"/>
              <w:szCs w:val="24"/>
              <w:lang w:val="id-ID"/>
            </w:rPr>
            <w:t>M</w:t>
          </w:r>
          <w:r w:rsidRPr="00F20A6A">
            <w:rPr>
              <w:b/>
              <w:spacing w:val="2"/>
              <w:sz w:val="24"/>
              <w:szCs w:val="24"/>
              <w:lang w:val="id-ID"/>
            </w:rPr>
            <w:t>U</w:t>
          </w:r>
          <w:r w:rsidRPr="00F20A6A">
            <w:rPr>
              <w:b/>
              <w:spacing w:val="-3"/>
              <w:sz w:val="24"/>
              <w:szCs w:val="24"/>
              <w:lang w:val="id-ID"/>
            </w:rPr>
            <w:t>L</w:t>
          </w:r>
          <w:r w:rsidRPr="00F20A6A">
            <w:rPr>
              <w:b/>
              <w:spacing w:val="-1"/>
              <w:sz w:val="24"/>
              <w:szCs w:val="24"/>
              <w:lang w:val="id-ID"/>
            </w:rPr>
            <w:t>A</w:t>
          </w:r>
          <w:r w:rsidRPr="00F20A6A">
            <w:rPr>
              <w:b/>
              <w:sz w:val="24"/>
              <w:szCs w:val="24"/>
              <w:lang w:val="id-ID"/>
            </w:rPr>
            <w:t>NG</w:t>
          </w:r>
        </w:p>
        <w:p w14:paraId="651E0EA8" w14:textId="355E16D9" w:rsidR="004B1D3C" w:rsidRDefault="004B1D3C" w:rsidP="004B1D3C">
          <w:pPr>
            <w:spacing w:before="74"/>
            <w:ind w:right="-65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DENGAN</w:t>
          </w:r>
        </w:p>
        <w:p w14:paraId="6A457C7D" w14:textId="2CFE3FEA" w:rsidR="004B1D3C" w:rsidRPr="00302D7C" w:rsidRDefault="004B1D3C" w:rsidP="004B1D3C">
          <w:pPr>
            <w:spacing w:before="74"/>
            <w:ind w:right="-65"/>
            <w:jc w:val="center"/>
            <w:rPr>
              <w:sz w:val="24"/>
              <w:szCs w:val="24"/>
            </w:rPr>
          </w:pPr>
          <w:r w:rsidRPr="004B1D3C">
            <w:rPr>
              <w:b/>
              <w:sz w:val="24"/>
              <w:szCs w:val="24"/>
            </w:rPr>
            <w:t>TULISKAN NAMA MITRA</w:t>
          </w:r>
        </w:p>
      </w:tc>
      <w:tc>
        <w:tcPr>
          <w:tcW w:w="1559" w:type="dxa"/>
        </w:tcPr>
        <w:p w14:paraId="06C5B269" w14:textId="77777777" w:rsidR="004B1D3C" w:rsidRPr="00F20A6A" w:rsidRDefault="004B1D3C" w:rsidP="004B1D3C">
          <w:pPr>
            <w:spacing w:before="24"/>
            <w:jc w:val="center"/>
            <w:rPr>
              <w:b/>
              <w:spacing w:val="1"/>
              <w:sz w:val="24"/>
              <w:szCs w:val="24"/>
              <w:lang w:val="id-ID"/>
            </w:rPr>
          </w:pPr>
          <w:r>
            <w:rPr>
              <w:b/>
              <w:noProof/>
              <w:spacing w:val="1"/>
              <w:sz w:val="24"/>
              <w:szCs w:val="24"/>
              <w:lang w:val="id-ID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16E5B72" wp14:editId="61B716D4">
                    <wp:simplePos x="0" y="0"/>
                    <wp:positionH relativeFrom="column">
                      <wp:posOffset>-31115</wp:posOffset>
                    </wp:positionH>
                    <wp:positionV relativeFrom="paragraph">
                      <wp:posOffset>0</wp:posOffset>
                    </wp:positionV>
                    <wp:extent cx="807720" cy="769620"/>
                    <wp:effectExtent l="0" t="0" r="11430" b="11430"/>
                    <wp:wrapNone/>
                    <wp:docPr id="2" name="Oval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807720" cy="769620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91F3EC5" w14:textId="77777777" w:rsidR="004B1D3C" w:rsidRPr="00A430A5" w:rsidRDefault="004B1D3C" w:rsidP="004B1D3C">
                                <w:pPr>
                                  <w:jc w:val="center"/>
                                  <w:rPr>
                                    <w:b/>
                                    <w:bCs/>
                                    <w:sz w:val="16"/>
                                    <w:szCs w:val="16"/>
                                  </w:rPr>
                                </w:pPr>
                                <w:r w:rsidRPr="00A430A5">
                                  <w:rPr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t>Logo Partner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oval w14:anchorId="616E5B72" id="Oval 2" o:spid="_x0000_s1026" style="position:absolute;left:0;text-align:left;margin-left:-2.45pt;margin-top:0;width:63.6pt;height:60.6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" fillcolor="#4f81bd [3204]" strokecolor="#243f60 [1604]" strokeweight="2pt">
                    <v:textbox>
                      <w:txbxContent>
                        <w:p w14:paraId="691F3EC5" w14:textId="77777777" w:rsidR="004B1D3C" w:rsidRPr="00A430A5" w:rsidRDefault="004B1D3C" w:rsidP="004B1D3C">
                          <w:pPr>
                            <w:jc w:val="center"/>
                            <w:rPr>
                              <w:b/>
                              <w:bCs/>
                              <w:sz w:val="16"/>
                              <w:szCs w:val="16"/>
                            </w:rPr>
                          </w:pPr>
                          <w:r w:rsidRPr="00A430A5">
                            <w:rPr>
                              <w:b/>
                              <w:bCs/>
                              <w:sz w:val="16"/>
                              <w:szCs w:val="16"/>
                            </w:rPr>
                            <w:t>Logo Partner</w:t>
                          </w:r>
                        </w:p>
                      </w:txbxContent>
                    </v:textbox>
                  </v:oval>
                </w:pict>
              </mc:Fallback>
            </mc:AlternateContent>
          </w:r>
        </w:p>
      </w:tc>
    </w:tr>
  </w:tbl>
  <w:p w14:paraId="6953824D" w14:textId="759F5374" w:rsidR="004B1D3C" w:rsidRDefault="004B1D3C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60FBC4B5" wp14:editId="0F74CF36">
              <wp:simplePos x="0" y="0"/>
              <wp:positionH relativeFrom="page">
                <wp:posOffset>914400</wp:posOffset>
              </wp:positionH>
              <wp:positionV relativeFrom="paragraph">
                <wp:posOffset>54511</wp:posOffset>
              </wp:positionV>
              <wp:extent cx="5620043" cy="45719"/>
              <wp:effectExtent l="0" t="19050" r="19050" b="0"/>
              <wp:wrapNone/>
              <wp:docPr id="1943788825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620043" cy="45719"/>
                        <a:chOff x="1404" y="1363"/>
                        <a:chExt cx="9103" cy="0"/>
                      </a:xfrm>
                    </wpg:grpSpPr>
                    <wps:wsp>
                      <wps:cNvPr id="779669075" name="Freeform 4"/>
                      <wps:cNvSpPr>
                        <a:spLocks/>
                      </wps:cNvSpPr>
                      <wps:spPr bwMode="auto">
                        <a:xfrm>
                          <a:off x="1404" y="1363"/>
                          <a:ext cx="9103" cy="0"/>
                        </a:xfrm>
                        <a:custGeom>
                          <a:avLst/>
                          <a:gdLst>
                            <a:gd name="T0" fmla="+- 0 1404 1404"/>
                            <a:gd name="T1" fmla="*/ T0 w 9103"/>
                            <a:gd name="T2" fmla="+- 0 10507 1404"/>
                            <a:gd name="T3" fmla="*/ T2 w 910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103">
                              <a:moveTo>
                                <a:pt x="0" y="0"/>
                              </a:moveTo>
                              <a:lnTo>
                                <a:pt x="9103" y="0"/>
                              </a:lnTo>
                            </a:path>
                          </a:pathLst>
                        </a:custGeom>
                        <a:noFill/>
                        <a:ln w="3810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E2D7201" id="Group 2" o:spid="_x0000_s1026" style="position:absolute;margin-left:1in;margin-top:4.3pt;width:442.5pt;height:3.6pt;z-index:-251655168;mso-position-horizontal-relative:page" coordorigin="1404,1363" coordsize="9103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">
              <v:shape id="Freeform 4" o:spid="_x0000_s1027" style="position:absolute;left:1404;top:1363;width:9103;height:0;visibility:visible;mso-wrap-style:square;v-text-anchor:top" coordsize="91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" path="m,l9103,e" filled="f" strokeweight="3pt">
                <v:stroke linestyle="thickThin"/>
                <v:path arrowok="t" o:connecttype="custom" o:connectlocs="0,0;9103,0" o:connectangles="0,0"/>
              </v:shape>
              <w10:wrap anchorx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FC0CC8"/>
    <w:multiLevelType w:val="multilevel"/>
    <w:tmpl w:val="066CB83A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0B404F60"/>
    <w:multiLevelType w:val="hybridMultilevel"/>
    <w:tmpl w:val="936AC32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DA13C2"/>
    <w:multiLevelType w:val="hybridMultilevel"/>
    <w:tmpl w:val="774AF6A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416B88"/>
    <w:multiLevelType w:val="hybridMultilevel"/>
    <w:tmpl w:val="774AF6A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4A68BE"/>
    <w:multiLevelType w:val="hybridMultilevel"/>
    <w:tmpl w:val="774AF6A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4058FD"/>
    <w:multiLevelType w:val="hybridMultilevel"/>
    <w:tmpl w:val="7AD6F5A0"/>
    <w:lvl w:ilvl="0" w:tplc="ADD42AE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061A37"/>
    <w:multiLevelType w:val="hybridMultilevel"/>
    <w:tmpl w:val="D87A44C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884D5C"/>
    <w:multiLevelType w:val="hybridMultilevel"/>
    <w:tmpl w:val="774AF6A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7C3AEE"/>
    <w:multiLevelType w:val="hybridMultilevel"/>
    <w:tmpl w:val="0D28344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F650DB"/>
    <w:multiLevelType w:val="hybridMultilevel"/>
    <w:tmpl w:val="774AF6A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F8759F8"/>
    <w:multiLevelType w:val="hybridMultilevel"/>
    <w:tmpl w:val="774AF6A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3F6472"/>
    <w:multiLevelType w:val="hybridMultilevel"/>
    <w:tmpl w:val="774AF6A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8B75733"/>
    <w:multiLevelType w:val="hybridMultilevel"/>
    <w:tmpl w:val="D2FE0FA6"/>
    <w:lvl w:ilvl="0" w:tplc="575CE7E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8954845">
    <w:abstractNumId w:val="0"/>
  </w:num>
  <w:num w:numId="2" w16cid:durableId="345714873">
    <w:abstractNumId w:val="7"/>
  </w:num>
  <w:num w:numId="3" w16cid:durableId="1101871984">
    <w:abstractNumId w:val="4"/>
  </w:num>
  <w:num w:numId="4" w16cid:durableId="1472407938">
    <w:abstractNumId w:val="9"/>
  </w:num>
  <w:num w:numId="5" w16cid:durableId="1911305913">
    <w:abstractNumId w:val="11"/>
  </w:num>
  <w:num w:numId="6" w16cid:durableId="432286836">
    <w:abstractNumId w:val="1"/>
  </w:num>
  <w:num w:numId="7" w16cid:durableId="32965075">
    <w:abstractNumId w:val="3"/>
  </w:num>
  <w:num w:numId="8" w16cid:durableId="1701200934">
    <w:abstractNumId w:val="8"/>
  </w:num>
  <w:num w:numId="9" w16cid:durableId="1493912779">
    <w:abstractNumId w:val="2"/>
  </w:num>
  <w:num w:numId="10" w16cid:durableId="720713593">
    <w:abstractNumId w:val="10"/>
  </w:num>
  <w:num w:numId="11" w16cid:durableId="1844467708">
    <w:abstractNumId w:val="6"/>
  </w:num>
  <w:num w:numId="12" w16cid:durableId="257835551">
    <w:abstractNumId w:val="5"/>
  </w:num>
  <w:num w:numId="13" w16cid:durableId="30856167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3FA0"/>
    <w:rsid w:val="00032867"/>
    <w:rsid w:val="00090925"/>
    <w:rsid w:val="00094119"/>
    <w:rsid w:val="000C501E"/>
    <w:rsid w:val="000C542D"/>
    <w:rsid w:val="000C6CB8"/>
    <w:rsid w:val="000C7ABC"/>
    <w:rsid w:val="000E569A"/>
    <w:rsid w:val="001057A3"/>
    <w:rsid w:val="00131C27"/>
    <w:rsid w:val="00156633"/>
    <w:rsid w:val="0017142D"/>
    <w:rsid w:val="001C1B1A"/>
    <w:rsid w:val="002252C2"/>
    <w:rsid w:val="00226039"/>
    <w:rsid w:val="00237888"/>
    <w:rsid w:val="00276BFD"/>
    <w:rsid w:val="00276F8E"/>
    <w:rsid w:val="002A4283"/>
    <w:rsid w:val="002B57FD"/>
    <w:rsid w:val="002E7A3A"/>
    <w:rsid w:val="00302D7C"/>
    <w:rsid w:val="00337C54"/>
    <w:rsid w:val="003458EB"/>
    <w:rsid w:val="00353EB4"/>
    <w:rsid w:val="003565BA"/>
    <w:rsid w:val="003659D1"/>
    <w:rsid w:val="00377DB5"/>
    <w:rsid w:val="00380E07"/>
    <w:rsid w:val="00393538"/>
    <w:rsid w:val="003A357E"/>
    <w:rsid w:val="003E114D"/>
    <w:rsid w:val="003F1E17"/>
    <w:rsid w:val="003F44D9"/>
    <w:rsid w:val="004025ED"/>
    <w:rsid w:val="00403FA0"/>
    <w:rsid w:val="00426C8A"/>
    <w:rsid w:val="00445603"/>
    <w:rsid w:val="0045306A"/>
    <w:rsid w:val="00463DBC"/>
    <w:rsid w:val="004667C2"/>
    <w:rsid w:val="00467258"/>
    <w:rsid w:val="004A3EF5"/>
    <w:rsid w:val="004B1D3C"/>
    <w:rsid w:val="004C5379"/>
    <w:rsid w:val="004C7C6A"/>
    <w:rsid w:val="004E5B38"/>
    <w:rsid w:val="004E75DA"/>
    <w:rsid w:val="004E7C2A"/>
    <w:rsid w:val="00502C9F"/>
    <w:rsid w:val="005117D9"/>
    <w:rsid w:val="00535062"/>
    <w:rsid w:val="00581BDE"/>
    <w:rsid w:val="005A2DFE"/>
    <w:rsid w:val="005A6A6C"/>
    <w:rsid w:val="005D372A"/>
    <w:rsid w:val="005E5413"/>
    <w:rsid w:val="00610E2F"/>
    <w:rsid w:val="00676630"/>
    <w:rsid w:val="0068426E"/>
    <w:rsid w:val="00686943"/>
    <w:rsid w:val="006A53B6"/>
    <w:rsid w:val="006B5985"/>
    <w:rsid w:val="006E2B19"/>
    <w:rsid w:val="006F23A3"/>
    <w:rsid w:val="0074665B"/>
    <w:rsid w:val="00775859"/>
    <w:rsid w:val="00876B05"/>
    <w:rsid w:val="00884C0F"/>
    <w:rsid w:val="008863FD"/>
    <w:rsid w:val="008A2AA8"/>
    <w:rsid w:val="008C6FB8"/>
    <w:rsid w:val="008E4C8F"/>
    <w:rsid w:val="008F4E4A"/>
    <w:rsid w:val="008F62B6"/>
    <w:rsid w:val="00917B5E"/>
    <w:rsid w:val="00977E71"/>
    <w:rsid w:val="0098332B"/>
    <w:rsid w:val="009B110E"/>
    <w:rsid w:val="009D5ED1"/>
    <w:rsid w:val="00A26E4B"/>
    <w:rsid w:val="00A27AA5"/>
    <w:rsid w:val="00A430A5"/>
    <w:rsid w:val="00A46E1F"/>
    <w:rsid w:val="00A80314"/>
    <w:rsid w:val="00A821B5"/>
    <w:rsid w:val="00A8433C"/>
    <w:rsid w:val="00AC261A"/>
    <w:rsid w:val="00AD4166"/>
    <w:rsid w:val="00AF3F67"/>
    <w:rsid w:val="00B12D8D"/>
    <w:rsid w:val="00B14228"/>
    <w:rsid w:val="00B479F6"/>
    <w:rsid w:val="00B64B8E"/>
    <w:rsid w:val="00B67079"/>
    <w:rsid w:val="00BA3133"/>
    <w:rsid w:val="00BD75E3"/>
    <w:rsid w:val="00BE2419"/>
    <w:rsid w:val="00BF0F00"/>
    <w:rsid w:val="00C056E0"/>
    <w:rsid w:val="00C2483D"/>
    <w:rsid w:val="00C37F06"/>
    <w:rsid w:val="00CD171F"/>
    <w:rsid w:val="00D22759"/>
    <w:rsid w:val="00D540AA"/>
    <w:rsid w:val="00D6208B"/>
    <w:rsid w:val="00D8702F"/>
    <w:rsid w:val="00E04645"/>
    <w:rsid w:val="00E204EB"/>
    <w:rsid w:val="00E44AFC"/>
    <w:rsid w:val="00E630DD"/>
    <w:rsid w:val="00E7569E"/>
    <w:rsid w:val="00E84088"/>
    <w:rsid w:val="00E96451"/>
    <w:rsid w:val="00F20A6A"/>
    <w:rsid w:val="00F47D38"/>
    <w:rsid w:val="00F501E1"/>
    <w:rsid w:val="00FD3EF3"/>
    <w:rsid w:val="00FE6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7806B6"/>
  <w15:docId w15:val="{5360F404-3ADC-4554-A900-4737E655B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table" w:styleId="TableGrid">
    <w:name w:val="Table Grid"/>
    <w:basedOn w:val="TableNormal"/>
    <w:uiPriority w:val="59"/>
    <w:rsid w:val="005E54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E5413"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1"/>
    <w:qFormat/>
    <w:rsid w:val="00A8433C"/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A8433C"/>
    <w:pPr>
      <w:widowControl w:val="0"/>
      <w:suppressAutoHyphens/>
    </w:pPr>
    <w:rPr>
      <w:sz w:val="24"/>
      <w:szCs w:val="24"/>
    </w:rPr>
  </w:style>
  <w:style w:type="character" w:customStyle="1" w:styleId="BodyTextChar1">
    <w:name w:val="Body Text Char1"/>
    <w:basedOn w:val="DefaultParagraphFont"/>
    <w:uiPriority w:val="99"/>
    <w:semiHidden/>
    <w:rsid w:val="00A8433C"/>
  </w:style>
  <w:style w:type="paragraph" w:customStyle="1" w:styleId="TableParagraph">
    <w:name w:val="Table Paragraph"/>
    <w:basedOn w:val="Normal"/>
    <w:uiPriority w:val="1"/>
    <w:qFormat/>
    <w:rsid w:val="00AC261A"/>
    <w:pPr>
      <w:widowControl w:val="0"/>
      <w:autoSpaceDE w:val="0"/>
      <w:autoSpaceDN w:val="0"/>
    </w:pPr>
    <w:rPr>
      <w:sz w:val="22"/>
      <w:szCs w:val="22"/>
      <w:lang w:val="id"/>
    </w:rPr>
  </w:style>
  <w:style w:type="paragraph" w:styleId="Header">
    <w:name w:val="header"/>
    <w:basedOn w:val="Normal"/>
    <w:link w:val="HeaderChar"/>
    <w:uiPriority w:val="99"/>
    <w:unhideWhenUsed/>
    <w:rsid w:val="004B1D3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B1D3C"/>
  </w:style>
  <w:style w:type="paragraph" w:styleId="Footer">
    <w:name w:val="footer"/>
    <w:basedOn w:val="Normal"/>
    <w:link w:val="FooterChar"/>
    <w:uiPriority w:val="99"/>
    <w:unhideWhenUsed/>
    <w:rsid w:val="004B1D3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B1D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234</Words>
  <Characters>1338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Bobi Agustian</dc:creator>
  <cp:lastModifiedBy>lisda masitoh</cp:lastModifiedBy>
  <cp:revision>2</cp:revision>
  <cp:lastPrinted>2022-09-06T04:48:00Z</cp:lastPrinted>
  <dcterms:created xsi:type="dcterms:W3CDTF">2023-06-05T08:30:00Z</dcterms:created>
  <dcterms:modified xsi:type="dcterms:W3CDTF">2023-06-05T08:30:00Z</dcterms:modified>
</cp:coreProperties>
</file>